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17E3A0" w14:textId="14D85B54" w:rsidR="005B29D5" w:rsidRDefault="002C63DD" w:rsidP="002C63DD">
      <w:r>
        <w:t>Notes:</w:t>
      </w:r>
    </w:p>
    <w:p w14:paraId="663D0E78" w14:textId="6AFCC050" w:rsidR="00E562AE" w:rsidRDefault="00C00251" w:rsidP="0079729B">
      <w:pPr>
        <w:pStyle w:val="ListParagraph"/>
        <w:numPr>
          <w:ilvl w:val="0"/>
          <w:numId w:val="6"/>
        </w:numPr>
      </w:pPr>
      <w:r>
        <w:t>Put Fill</w:t>
      </w:r>
      <w:r w:rsidR="00C61324">
        <w:t>able Agreement</w:t>
      </w:r>
      <w:r w:rsidR="00247270">
        <w:t>s</w:t>
      </w:r>
      <w:r>
        <w:t xml:space="preserve"> and Videos on Members W</w:t>
      </w:r>
      <w:r w:rsidR="00247270">
        <w:t>e</w:t>
      </w:r>
      <w:r>
        <w:t>bsite</w:t>
      </w:r>
      <w:r w:rsidR="00247270">
        <w:t xml:space="preserve"> in correct </w:t>
      </w:r>
      <w:r w:rsidR="00F43AD3">
        <w:t>Courses.</w:t>
      </w:r>
    </w:p>
    <w:p w14:paraId="50DF3DFE" w14:textId="5BE8EEDA" w:rsidR="0062665F" w:rsidRDefault="000B43F4" w:rsidP="0079729B">
      <w:pPr>
        <w:pStyle w:val="ListParagraph"/>
        <w:numPr>
          <w:ilvl w:val="0"/>
          <w:numId w:val="6"/>
        </w:numPr>
      </w:pPr>
      <w:r>
        <w:t xml:space="preserve">Clients will have to create an account they have access to </w:t>
      </w:r>
      <w:r w:rsidR="00A74CA3">
        <w:t xml:space="preserve">purchase after course </w:t>
      </w:r>
      <w:r w:rsidR="00F43AD3">
        <w:t>purchase</w:t>
      </w:r>
      <w:r w:rsidR="00A74CA3">
        <w:t>.</w:t>
      </w:r>
    </w:p>
    <w:p w14:paraId="72F6CC8E" w14:textId="7E825E02" w:rsidR="00A74CA3" w:rsidRDefault="00A74CA3" w:rsidP="0079729B">
      <w:pPr>
        <w:pStyle w:val="ListParagraph"/>
        <w:numPr>
          <w:ilvl w:val="0"/>
          <w:numId w:val="6"/>
        </w:numPr>
      </w:pPr>
      <w:r>
        <w:t xml:space="preserve">Lock all other Courses that Are not Purchased on </w:t>
      </w:r>
      <w:r w:rsidR="00F43AD3">
        <w:t>Account!</w:t>
      </w:r>
    </w:p>
    <w:p w14:paraId="267355CC" w14:textId="5A6D888F" w:rsidR="00BA091A" w:rsidRDefault="00BA091A" w:rsidP="0079729B">
      <w:pPr>
        <w:pStyle w:val="ListParagraph"/>
        <w:numPr>
          <w:ilvl w:val="0"/>
          <w:numId w:val="6"/>
        </w:numPr>
      </w:pPr>
      <w:r>
        <w:t xml:space="preserve">Add </w:t>
      </w:r>
      <w:r w:rsidR="00F43AD3">
        <w:t>quizzes for Courses to Help them Studies.</w:t>
      </w:r>
    </w:p>
    <w:p w14:paraId="371CBEB3" w14:textId="5D45FF07" w:rsidR="00C32489" w:rsidRDefault="00C32489" w:rsidP="0079729B">
      <w:pPr>
        <w:pStyle w:val="ListParagraph"/>
        <w:numPr>
          <w:ilvl w:val="0"/>
          <w:numId w:val="6"/>
        </w:numPr>
      </w:pPr>
      <w:r>
        <w:t>Put Agreement Fill Out for Dispatch Services</w:t>
      </w:r>
      <w:r w:rsidR="00DD5DD9">
        <w:t xml:space="preserve"> just like truckdispatch369.com</w:t>
      </w:r>
      <w:r w:rsidR="00550B8D">
        <w:t>.</w:t>
      </w:r>
    </w:p>
    <w:p w14:paraId="757C0E2D" w14:textId="11C0C591" w:rsidR="004B2A84" w:rsidRDefault="004B2A84" w:rsidP="0079729B">
      <w:pPr>
        <w:pStyle w:val="ListParagraph"/>
        <w:numPr>
          <w:ilvl w:val="0"/>
          <w:numId w:val="6"/>
        </w:numPr>
      </w:pPr>
      <w:r>
        <w:t xml:space="preserve">In </w:t>
      </w:r>
      <w:r w:rsidR="00741890">
        <w:t xml:space="preserve">videos explain how I calculate the income amount per </w:t>
      </w:r>
      <w:r w:rsidR="00015900">
        <w:t>year</w:t>
      </w:r>
    </w:p>
    <w:p w14:paraId="2B6806F2" w14:textId="762C26A8" w:rsidR="00D473D0" w:rsidRDefault="00D635CB" w:rsidP="0079729B">
      <w:pPr>
        <w:pStyle w:val="ListParagraph"/>
        <w:numPr>
          <w:ilvl w:val="0"/>
          <w:numId w:val="6"/>
        </w:numPr>
      </w:pPr>
      <w:r>
        <w:t xml:space="preserve">Have header </w:t>
      </w:r>
      <w:r w:rsidR="00350C18">
        <w:t>disappear when scrolling down on website and reappear when scrolling up.</w:t>
      </w:r>
    </w:p>
    <w:p w14:paraId="16D3FDEF" w14:textId="11C5C639" w:rsidR="00AA1356" w:rsidRDefault="00AA1356" w:rsidP="0079729B">
      <w:pPr>
        <w:pStyle w:val="ListParagraph"/>
        <w:numPr>
          <w:ilvl w:val="0"/>
          <w:numId w:val="6"/>
        </w:numPr>
      </w:pPr>
      <w:r>
        <w:t>Have Carriers Sign PDF Files</w:t>
      </w:r>
    </w:p>
    <w:p w14:paraId="6B52420F" w14:textId="2610602A" w:rsidR="008E73EF" w:rsidRDefault="008E73EF" w:rsidP="0079729B">
      <w:pPr>
        <w:pStyle w:val="ListParagraph"/>
        <w:numPr>
          <w:ilvl w:val="0"/>
          <w:numId w:val="6"/>
        </w:numPr>
      </w:pPr>
      <w:r>
        <w:t>Have carriers sign up for a Factoring Company and you get a commission the</w:t>
      </w:r>
      <w:r w:rsidR="001332FE">
        <w:t>ir whole time there</w:t>
      </w:r>
      <w:r w:rsidR="00550B8D">
        <w:t>.</w:t>
      </w:r>
    </w:p>
    <w:p w14:paraId="54CA455B" w14:textId="7338D108" w:rsidR="00C70FA7" w:rsidRDefault="00C70FA7" w:rsidP="0079729B">
      <w:pPr>
        <w:pStyle w:val="ListParagraph"/>
        <w:numPr>
          <w:ilvl w:val="0"/>
          <w:numId w:val="6"/>
        </w:numPr>
      </w:pPr>
      <w:r>
        <w:t xml:space="preserve">Learn How to Make My Face </w:t>
      </w:r>
      <w:r w:rsidR="00445599">
        <w:t>Show up on Videos with my body on when cut out</w:t>
      </w:r>
      <w:r w:rsidR="00550B8D">
        <w:t>.</w:t>
      </w:r>
    </w:p>
    <w:p w14:paraId="65B823EE" w14:textId="58599E1F" w:rsidR="00AC74EE" w:rsidRDefault="00AC74EE" w:rsidP="0079729B">
      <w:pPr>
        <w:pStyle w:val="ListParagraph"/>
        <w:numPr>
          <w:ilvl w:val="0"/>
          <w:numId w:val="6"/>
        </w:numPr>
      </w:pPr>
      <w:r>
        <w:t>[For the App I want one with the same thing the whole front screen is a slideshow]</w:t>
      </w:r>
    </w:p>
    <w:p w14:paraId="0114027A" w14:textId="5619220F" w:rsidR="005A791B" w:rsidRDefault="005A791B" w:rsidP="0079729B">
      <w:pPr>
        <w:pStyle w:val="ListParagraph"/>
        <w:numPr>
          <w:ilvl w:val="0"/>
          <w:numId w:val="6"/>
        </w:numPr>
      </w:pPr>
      <w:r>
        <w:t>App should have a ne</w:t>
      </w:r>
      <w:r w:rsidR="00D539BE">
        <w:t xml:space="preserve">w device login </w:t>
      </w:r>
      <w:r w:rsidR="00284B89">
        <w:t>detector</w:t>
      </w:r>
      <w:r w:rsidR="00D539BE">
        <w:t xml:space="preserve"> and send email if they log in </w:t>
      </w:r>
      <w:r w:rsidR="006D5C4B">
        <w:t xml:space="preserve">to </w:t>
      </w:r>
      <w:r w:rsidR="00284B89">
        <w:t>another</w:t>
      </w:r>
      <w:r w:rsidR="006D5C4B">
        <w:t xml:space="preserve"> device asking them if it was them that just logged in</w:t>
      </w:r>
    </w:p>
    <w:p w14:paraId="2725489C" w14:textId="0546CEC8" w:rsidR="00932983" w:rsidRDefault="00D13A29" w:rsidP="0079729B">
      <w:pPr>
        <w:pStyle w:val="ListParagraph"/>
        <w:numPr>
          <w:ilvl w:val="0"/>
          <w:numId w:val="6"/>
        </w:numPr>
      </w:pPr>
      <w:r>
        <w:t xml:space="preserve">Make my </w:t>
      </w:r>
      <w:r w:rsidR="00B02FE0">
        <w:t xml:space="preserve">pictures on website get put on google images and when someone clicks on my </w:t>
      </w:r>
      <w:r w:rsidR="00284B89">
        <w:t>pictures,</w:t>
      </w:r>
      <w:r w:rsidR="004C2A73">
        <w:t xml:space="preserve"> </w:t>
      </w:r>
      <w:r w:rsidR="00F75FA7">
        <w:t>they get linked to my home page</w:t>
      </w:r>
    </w:p>
    <w:p w14:paraId="087794B8" w14:textId="77777777" w:rsidR="00675D28" w:rsidRDefault="00675D28" w:rsidP="00675D28">
      <w:pPr>
        <w:pStyle w:val="ListParagraph"/>
      </w:pPr>
    </w:p>
    <w:p w14:paraId="7E625030" w14:textId="525796F3" w:rsidR="00F37BFE" w:rsidRDefault="00F37BFE" w:rsidP="0079729B">
      <w:pPr>
        <w:pStyle w:val="ListParagraph"/>
        <w:numPr>
          <w:ilvl w:val="0"/>
          <w:numId w:val="6"/>
        </w:numPr>
      </w:pPr>
      <w:r>
        <w:t>First Sell Advances</w:t>
      </w:r>
      <w:r w:rsidR="006F4C7C">
        <w:t xml:space="preserve"> Freight Dispatching Course Only </w:t>
      </w:r>
      <w:r w:rsidR="00675D28">
        <w:t xml:space="preserve">$97 </w:t>
      </w:r>
    </w:p>
    <w:p w14:paraId="1ED26D6A" w14:textId="77777777" w:rsidR="001E00CE" w:rsidRDefault="001E00CE" w:rsidP="001E00CE">
      <w:r>
        <w:t>Ideas:</w:t>
      </w:r>
    </w:p>
    <w:p w14:paraId="4084F807" w14:textId="7FA20076" w:rsidR="0074617E" w:rsidRDefault="001E00CE" w:rsidP="0079729B">
      <w:pPr>
        <w:pStyle w:val="ListParagraph"/>
        <w:numPr>
          <w:ilvl w:val="0"/>
          <w:numId w:val="5"/>
        </w:numPr>
      </w:pPr>
      <w:r>
        <w:t>Independent Freight Dispatcher Training 101</w:t>
      </w:r>
    </w:p>
    <w:p w14:paraId="169F25FA" w14:textId="70C11384" w:rsidR="001E00CE" w:rsidRDefault="001E00CE" w:rsidP="0079729B">
      <w:pPr>
        <w:pStyle w:val="ListParagraph"/>
        <w:numPr>
          <w:ilvl w:val="0"/>
          <w:numId w:val="5"/>
        </w:numPr>
      </w:pPr>
      <w:r>
        <w:t>Independent Freight Brokering Training 101</w:t>
      </w:r>
    </w:p>
    <w:p w14:paraId="3A16A544" w14:textId="59DF6D0F" w:rsidR="0075669E" w:rsidRDefault="0075669E" w:rsidP="0079729B">
      <w:pPr>
        <w:pStyle w:val="ListParagraph"/>
        <w:numPr>
          <w:ilvl w:val="0"/>
          <w:numId w:val="5"/>
        </w:numPr>
      </w:pPr>
      <w:r>
        <w:t>Pilot Car Training 101</w:t>
      </w:r>
    </w:p>
    <w:p w14:paraId="6B67C6F7" w14:textId="0AD54CA6" w:rsidR="002F56E8" w:rsidRDefault="002F56E8" w:rsidP="0079729B">
      <w:pPr>
        <w:pStyle w:val="ListParagraph"/>
        <w:numPr>
          <w:ilvl w:val="0"/>
          <w:numId w:val="5"/>
        </w:numPr>
      </w:pPr>
      <w:r>
        <w:t>Sell 2</w:t>
      </w:r>
      <w:r w:rsidR="0052066B">
        <w:t>,</w:t>
      </w:r>
      <w:r>
        <w:t>500</w:t>
      </w:r>
      <w:r w:rsidR="0052066B">
        <w:t xml:space="preserve"> </w:t>
      </w:r>
      <w:r>
        <w:t>Carrier Contacts</w:t>
      </w:r>
      <w:r w:rsidR="0052066B">
        <w:t xml:space="preserve"> for $999.95</w:t>
      </w:r>
      <w:r>
        <w:t xml:space="preserve"> </w:t>
      </w:r>
    </w:p>
    <w:p w14:paraId="79061A10" w14:textId="3BB859B8" w:rsidR="00C40C72" w:rsidRDefault="00C40C72" w:rsidP="0079729B">
      <w:pPr>
        <w:pStyle w:val="ListParagraph"/>
        <w:numPr>
          <w:ilvl w:val="0"/>
          <w:numId w:val="5"/>
        </w:numPr>
      </w:pPr>
      <w:r>
        <w:t>Dispatch Carriers</w:t>
      </w:r>
    </w:p>
    <w:p w14:paraId="2A56B04D" w14:textId="538FE3C6" w:rsidR="00C40C72" w:rsidRDefault="00C40C72" w:rsidP="0079729B">
      <w:pPr>
        <w:pStyle w:val="ListParagraph"/>
        <w:numPr>
          <w:ilvl w:val="0"/>
          <w:numId w:val="5"/>
        </w:numPr>
      </w:pPr>
      <w:r>
        <w:t>Hire Dispatchers</w:t>
      </w:r>
      <w:r w:rsidR="00823FF1">
        <w:t xml:space="preserve"> </w:t>
      </w:r>
      <w:r w:rsidR="008A3E33">
        <w:t>off</w:t>
      </w:r>
      <w:r w:rsidR="00823FF1">
        <w:t xml:space="preserve"> </w:t>
      </w:r>
      <w:r w:rsidR="008A3E33">
        <w:t>Upwork’s!</w:t>
      </w:r>
    </w:p>
    <w:p w14:paraId="4571CA67" w14:textId="3409779D" w:rsidR="00C40C72" w:rsidRDefault="00C40C72" w:rsidP="0079729B">
      <w:pPr>
        <w:pStyle w:val="ListParagraph"/>
        <w:numPr>
          <w:ilvl w:val="0"/>
          <w:numId w:val="5"/>
        </w:numPr>
      </w:pPr>
      <w:r>
        <w:t xml:space="preserve">Turn Courses </w:t>
      </w:r>
      <w:r w:rsidR="008A3E33">
        <w:t>into</w:t>
      </w:r>
      <w:r>
        <w:t xml:space="preserve"> Different Spanish</w:t>
      </w:r>
      <w:r w:rsidR="00FD19FF">
        <w:t xml:space="preserve"> and Arabic the one that where the </w:t>
      </w:r>
      <w:r w:rsidR="00823FF1">
        <w:t xml:space="preserve">cloth rap </w:t>
      </w:r>
      <w:r w:rsidR="008A3E33">
        <w:t>hat.</w:t>
      </w:r>
    </w:p>
    <w:p w14:paraId="72809D3E" w14:textId="77777777" w:rsidR="001E00CE" w:rsidRDefault="001E00CE" w:rsidP="0079729B">
      <w:pPr>
        <w:pStyle w:val="ListParagraph"/>
        <w:numPr>
          <w:ilvl w:val="0"/>
          <w:numId w:val="5"/>
        </w:numPr>
      </w:pPr>
      <w:r>
        <w:t xml:space="preserve">Have programmer create dispatching software for </w:t>
      </w:r>
      <w:proofErr w:type="spellStart"/>
      <w:r>
        <w:t>Fast&amp;Easy</w:t>
      </w:r>
      <w:proofErr w:type="spellEnd"/>
      <w:r>
        <w:t xml:space="preserve"> Dispatching and put it into an app form and computer form!</w:t>
      </w:r>
      <w:r w:rsidRPr="00315504">
        <w:t xml:space="preserve"> </w:t>
      </w:r>
      <w:r>
        <w:t xml:space="preserve"> </w:t>
      </w:r>
    </w:p>
    <w:p w14:paraId="4B1D40EB" w14:textId="1B59FA28" w:rsidR="001E00CE" w:rsidRDefault="001E00CE" w:rsidP="0079729B">
      <w:pPr>
        <w:pStyle w:val="ListParagraph"/>
        <w:numPr>
          <w:ilvl w:val="0"/>
          <w:numId w:val="2"/>
        </w:numPr>
      </w:pPr>
      <w:r>
        <w:t xml:space="preserve">Throughout the website I want you to promote the F&amp;E Dispatching App that </w:t>
      </w:r>
      <w:r w:rsidR="00550B8D">
        <w:t>I am</w:t>
      </w:r>
      <w:r>
        <w:t xml:space="preserve"> currently in the process of having developers create.</w:t>
      </w:r>
    </w:p>
    <w:p w14:paraId="3C5058B4" w14:textId="09944099" w:rsidR="001E00CE" w:rsidRDefault="001E00CE" w:rsidP="0079729B">
      <w:pPr>
        <w:pStyle w:val="ListParagraph"/>
        <w:numPr>
          <w:ilvl w:val="0"/>
          <w:numId w:val="2"/>
        </w:numPr>
      </w:pPr>
      <w:r>
        <w:t xml:space="preserve">Sends emails of 25% </w:t>
      </w:r>
      <w:r w:rsidR="008A3E33">
        <w:t>off</w:t>
      </w:r>
      <w:r>
        <w:t xml:space="preserve"> Dispatching Course and Broker Training Course to all people that click learn more on courses. After 2 days without no conversion.</w:t>
      </w:r>
    </w:p>
    <w:p w14:paraId="2DC8510C" w14:textId="2276EB58" w:rsidR="0082480E" w:rsidRDefault="0082480E" w:rsidP="0079729B">
      <w:pPr>
        <w:pStyle w:val="ListParagraph"/>
        <w:numPr>
          <w:ilvl w:val="0"/>
          <w:numId w:val="2"/>
        </w:numPr>
      </w:pPr>
      <w:r>
        <w:t>Show recently Purchased History in top left co</w:t>
      </w:r>
      <w:r w:rsidR="00BA6585">
        <w:t xml:space="preserve">rner like </w:t>
      </w:r>
      <w:r w:rsidR="00205AE4">
        <w:t>freightbrokertraining.com.</w:t>
      </w:r>
    </w:p>
    <w:p w14:paraId="3137D92B" w14:textId="40D1919D" w:rsidR="005C1509" w:rsidRDefault="00D473D0" w:rsidP="0079729B">
      <w:pPr>
        <w:pStyle w:val="ListParagraph"/>
        <w:numPr>
          <w:ilvl w:val="0"/>
          <w:numId w:val="2"/>
        </w:numPr>
      </w:pPr>
      <w:r>
        <w:t xml:space="preserve">Have a Programmer </w:t>
      </w:r>
      <w:r w:rsidR="004C5765">
        <w:t>make it where I can help others navigate through my site when they are lo</w:t>
      </w:r>
      <w:r w:rsidR="006C6FCC">
        <w:t xml:space="preserve">aded into </w:t>
      </w:r>
      <w:r w:rsidR="00205AE4">
        <w:t>their</w:t>
      </w:r>
      <w:r w:rsidR="006C6FCC">
        <w:t xml:space="preserve"> free members account. They will be about to see my mouse on </w:t>
      </w:r>
      <w:r w:rsidR="00205AE4">
        <w:t>their</w:t>
      </w:r>
      <w:r w:rsidR="006C6FCC">
        <w:t xml:space="preserve"> </w:t>
      </w:r>
      <w:r w:rsidR="002E3758">
        <w:t xml:space="preserve">end in </w:t>
      </w:r>
      <w:r w:rsidR="00205AE4">
        <w:t>an</w:t>
      </w:r>
      <w:r w:rsidR="002E3758">
        <w:t xml:space="preserve"> Orange Mouse form. I should be about to </w:t>
      </w:r>
      <w:r w:rsidR="00D32762">
        <w:t xml:space="preserve">create books around stuff on my side on </w:t>
      </w:r>
      <w:r w:rsidR="00205AE4">
        <w:t>their</w:t>
      </w:r>
      <w:r w:rsidR="00D32762">
        <w:t xml:space="preserve"> screen to show them where to click. </w:t>
      </w:r>
      <w:r w:rsidR="00205AE4">
        <w:t>Cannot</w:t>
      </w:r>
      <w:r w:rsidR="00D32762">
        <w:t xml:space="preserve"> </w:t>
      </w:r>
      <w:r w:rsidR="005C1509">
        <w:t>follow to check outs! Make something like this for the app as well.</w:t>
      </w:r>
    </w:p>
    <w:p w14:paraId="64D64DA2" w14:textId="77777777" w:rsidR="005B29D5" w:rsidRDefault="005B29D5">
      <w:r>
        <w:br w:type="page"/>
      </w:r>
    </w:p>
    <w:p w14:paraId="29455A36" w14:textId="4C878838" w:rsidR="003D40D9" w:rsidRDefault="003D40D9" w:rsidP="003D40D9">
      <w:r>
        <w:lastRenderedPageBreak/>
        <w:t>Login Membership</w:t>
      </w:r>
      <w:r w:rsidR="00113833">
        <w:t>s</w:t>
      </w:r>
      <w:r w:rsidR="00343026">
        <w:t>:</w:t>
      </w:r>
    </w:p>
    <w:p w14:paraId="64A28C14" w14:textId="77777777" w:rsidR="003D40D9" w:rsidRDefault="003D40D9" w:rsidP="0079729B">
      <w:pPr>
        <w:pStyle w:val="ListParagraph"/>
        <w:numPr>
          <w:ilvl w:val="0"/>
          <w:numId w:val="4"/>
        </w:numPr>
      </w:pPr>
      <w:r>
        <w:t>Carrier Login</w:t>
      </w:r>
    </w:p>
    <w:p w14:paraId="4AE4B986" w14:textId="0681B3F9" w:rsidR="003D40D9" w:rsidRDefault="003D40D9" w:rsidP="0079729B">
      <w:pPr>
        <w:pStyle w:val="ListParagraph"/>
        <w:numPr>
          <w:ilvl w:val="0"/>
          <w:numId w:val="4"/>
        </w:numPr>
      </w:pPr>
      <w:r>
        <w:t>Dispatcher Login</w:t>
      </w:r>
    </w:p>
    <w:p w14:paraId="38E212F3" w14:textId="0A87B9ED" w:rsidR="00113833" w:rsidRDefault="00113833" w:rsidP="0079729B">
      <w:pPr>
        <w:pStyle w:val="ListParagraph"/>
        <w:numPr>
          <w:ilvl w:val="0"/>
          <w:numId w:val="4"/>
        </w:numPr>
      </w:pPr>
      <w:r>
        <w:t>Course Members Login</w:t>
      </w:r>
    </w:p>
    <w:p w14:paraId="43AE36DA" w14:textId="7C76D6BD" w:rsidR="003D40D9" w:rsidRDefault="003D40D9" w:rsidP="0079729B">
      <w:pPr>
        <w:pStyle w:val="ListParagraph"/>
        <w:numPr>
          <w:ilvl w:val="0"/>
          <w:numId w:val="4"/>
        </w:numPr>
      </w:pPr>
      <w:r>
        <w:t>Guest [no Login required for Info on the App and everything it has to offer]</w:t>
      </w:r>
    </w:p>
    <w:p w14:paraId="7618FC67" w14:textId="61558C3A" w:rsidR="00755EEA" w:rsidRDefault="00653E9C" w:rsidP="0079729B">
      <w:pPr>
        <w:pStyle w:val="ListParagraph"/>
        <w:numPr>
          <w:ilvl w:val="1"/>
          <w:numId w:val="4"/>
        </w:numPr>
      </w:pPr>
      <w:r>
        <w:t xml:space="preserve">Gives </w:t>
      </w:r>
      <w:r w:rsidR="00343026">
        <w:t>guest</w:t>
      </w:r>
      <w:r>
        <w:t xml:space="preserve"> access to only </w:t>
      </w:r>
      <w:r w:rsidR="00FC7600">
        <w:t xml:space="preserve">Introduction Videos </w:t>
      </w:r>
      <w:r w:rsidR="0058409D">
        <w:t>of</w:t>
      </w:r>
      <w:r w:rsidR="00FC7600">
        <w:t xml:space="preserve"> All Course </w:t>
      </w:r>
      <w:r w:rsidR="006F1647">
        <w:t xml:space="preserve">I’m Selling [only make one page on these </w:t>
      </w:r>
      <w:r w:rsidR="00511358">
        <w:t>videos] Promote all courses with Into</w:t>
      </w:r>
      <w:r w:rsidR="00AC2F0F">
        <w:t xml:space="preserve"> Videos</w:t>
      </w:r>
      <w:r w:rsidR="00550B8D">
        <w:t>.</w:t>
      </w:r>
    </w:p>
    <w:p w14:paraId="202CE8BB" w14:textId="14B88D26" w:rsidR="00D21924" w:rsidRDefault="003D40D9" w:rsidP="00D21924">
      <w:r>
        <w:t>App Ideas:</w:t>
      </w:r>
      <w:r w:rsidR="00843FE4">
        <w:t xml:space="preserve"> </w:t>
      </w:r>
      <w:r w:rsidR="0058409D">
        <w:t>and Make Website</w:t>
      </w:r>
      <w:r w:rsidR="00843FE4">
        <w:t xml:space="preserve"> </w:t>
      </w:r>
      <w:r w:rsidR="0058409D">
        <w:t>Memberships</w:t>
      </w:r>
      <w:r w:rsidR="00843FE4">
        <w:t xml:space="preserve"> Linked </w:t>
      </w:r>
      <w:r w:rsidR="0058409D">
        <w:t>with</w:t>
      </w:r>
      <w:r w:rsidR="00843FE4">
        <w:t xml:space="preserve"> App</w:t>
      </w:r>
    </w:p>
    <w:p w14:paraId="070B990A" w14:textId="622221B7" w:rsidR="0013680D" w:rsidRDefault="0013680D" w:rsidP="0079729B">
      <w:pPr>
        <w:pStyle w:val="ListParagraph"/>
        <w:numPr>
          <w:ilvl w:val="0"/>
          <w:numId w:val="10"/>
        </w:numPr>
      </w:pPr>
      <w:r>
        <w:t>Should be about to access courses and videos on app to train on the go</w:t>
      </w:r>
      <w:r w:rsidR="00934284">
        <w:t>. Free for Course members.</w:t>
      </w:r>
    </w:p>
    <w:p w14:paraId="19C77A2B" w14:textId="6F2BAFED" w:rsidR="005A02B7" w:rsidRDefault="003F5CDD" w:rsidP="0079729B">
      <w:pPr>
        <w:pStyle w:val="ListParagraph"/>
        <w:numPr>
          <w:ilvl w:val="0"/>
          <w:numId w:val="9"/>
        </w:numPr>
      </w:pPr>
      <w:r>
        <w:t xml:space="preserve">Use App Idea </w:t>
      </w:r>
      <w:r w:rsidRPr="0021459B">
        <w:rPr>
          <w:b/>
          <w:bCs/>
        </w:rPr>
        <w:t>C</w:t>
      </w:r>
      <w:r w:rsidR="0021459B" w:rsidRPr="0021459B">
        <w:rPr>
          <w:b/>
          <w:bCs/>
        </w:rPr>
        <w:t>arrier Link</w:t>
      </w:r>
    </w:p>
    <w:p w14:paraId="283ED5F1" w14:textId="7AD71B97" w:rsidR="00361949" w:rsidRDefault="00BD3DBC" w:rsidP="0079729B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Should have a way to save </w:t>
      </w:r>
      <w:r w:rsidR="00D21924" w:rsidRPr="001E0E4D">
        <w:rPr>
          <w:b/>
          <w:bCs/>
        </w:rPr>
        <w:t>Carriers Files</w:t>
      </w:r>
      <w:r w:rsidR="001E0E4D">
        <w:t xml:space="preserve"> - A little like File Explorer on windows 10 </w:t>
      </w:r>
      <w:r w:rsidR="000C2B63">
        <w:t xml:space="preserve">but </w:t>
      </w:r>
      <w:r w:rsidR="001E0E4D">
        <w:t xml:space="preserve">more </w:t>
      </w:r>
      <w:r w:rsidR="0058409D">
        <w:t>modern.</w:t>
      </w:r>
    </w:p>
    <w:p w14:paraId="481DF0FF" w14:textId="515B213C" w:rsidR="003D40D9" w:rsidRDefault="003D40D9" w:rsidP="0079729B">
      <w:pPr>
        <w:pStyle w:val="ListParagraph"/>
        <w:numPr>
          <w:ilvl w:val="0"/>
          <w:numId w:val="3"/>
        </w:numPr>
      </w:pPr>
      <w:r>
        <w:t xml:space="preserve">Dispatchers should be able to sign all documents on the </w:t>
      </w:r>
      <w:proofErr w:type="spellStart"/>
      <w:r>
        <w:t>pfds</w:t>
      </w:r>
      <w:proofErr w:type="spellEnd"/>
      <w:r>
        <w:t xml:space="preserve"> that are sent over on </w:t>
      </w:r>
      <w:r w:rsidR="00211F42">
        <w:t>their</w:t>
      </w:r>
      <w:r>
        <w:t xml:space="preserve"> side and carriers can sign all documents on their side as well. Should be able to type let</w:t>
      </w:r>
      <w:r w:rsidR="00264516">
        <w:t>ter</w:t>
      </w:r>
      <w:r>
        <w:t>s wherever they touch something like adobe reader but on our app.</w:t>
      </w:r>
    </w:p>
    <w:p w14:paraId="3FB33816" w14:textId="46EA019F" w:rsidR="003D40D9" w:rsidRDefault="003D40D9" w:rsidP="0079729B">
      <w:pPr>
        <w:pStyle w:val="ListParagraph"/>
        <w:numPr>
          <w:ilvl w:val="0"/>
          <w:numId w:val="3"/>
        </w:numPr>
      </w:pPr>
      <w:r>
        <w:t>Carriers can navigate their routes through our app</w:t>
      </w:r>
      <w:r w:rsidR="00C477DC">
        <w:t>.</w:t>
      </w:r>
    </w:p>
    <w:p w14:paraId="597B687A" w14:textId="41E36A61" w:rsidR="003D40D9" w:rsidRDefault="003D40D9" w:rsidP="0079729B">
      <w:pPr>
        <w:pStyle w:val="ListParagraph"/>
        <w:numPr>
          <w:ilvl w:val="0"/>
          <w:numId w:val="3"/>
        </w:numPr>
      </w:pPr>
      <w:r>
        <w:t xml:space="preserve">Dispatchers can Locate where drivers are on </w:t>
      </w:r>
      <w:r w:rsidR="00211F42">
        <w:t>their</w:t>
      </w:r>
      <w:r>
        <w:t xml:space="preserve"> side of the app</w:t>
      </w:r>
      <w:r w:rsidR="0055013C">
        <w:t xml:space="preserve"> on a map</w:t>
      </w:r>
      <w:r>
        <w:t>.</w:t>
      </w:r>
    </w:p>
    <w:p w14:paraId="1598B24D" w14:textId="066278D6" w:rsidR="00894A2C" w:rsidRDefault="003D40D9" w:rsidP="0079729B">
      <w:pPr>
        <w:pStyle w:val="ListParagraph"/>
        <w:numPr>
          <w:ilvl w:val="0"/>
          <w:numId w:val="3"/>
        </w:numPr>
      </w:pPr>
      <w:r>
        <w:t xml:space="preserve">Have a way for me to send Load info to each carrier, so that they know that they are on a load with us. Dispatchers should have a way to send a second load to carriers letting them know their next load beforehand. It should give them all the info they need about theirs loads. Should have a way for drivers to communicate back and forth with dispatchers. </w:t>
      </w:r>
      <w:r w:rsidR="0055013C">
        <w:t xml:space="preserve">If a dispatcher finds Carrier a load. Then </w:t>
      </w:r>
      <w:r w:rsidR="001D6F68">
        <w:t>should be about to send out a</w:t>
      </w:r>
      <w:r w:rsidR="00B477BD">
        <w:t xml:space="preserve"> “R</w:t>
      </w:r>
      <w:r w:rsidR="006B2E3C">
        <w:t>ate Request</w:t>
      </w:r>
      <w:r w:rsidR="00B477BD">
        <w:t xml:space="preserve">” info about the load then found…it then notifies the </w:t>
      </w:r>
      <w:r w:rsidR="008B772A">
        <w:t>driver</w:t>
      </w:r>
      <w:r w:rsidR="0013070D">
        <w:t xml:space="preserve">. As soon as they click the notification. It sends them [If Loaded In] straight to the load info and </w:t>
      </w:r>
      <w:r w:rsidR="002A1567">
        <w:t xml:space="preserve">in big numbers on the top is shows the </w:t>
      </w:r>
      <w:r w:rsidR="00261DD4">
        <w:t xml:space="preserve">Rate Broker/Carrier is Requesting and then under that number it will ask the driver to </w:t>
      </w:r>
      <w:r w:rsidR="006B2E3C">
        <w:t>send them there “Rate Request”</w:t>
      </w:r>
      <w:r w:rsidR="00894A2C">
        <w:t>. It then sends back to the dis</w:t>
      </w:r>
      <w:r w:rsidR="003879F8">
        <w:t>patcher telling them they can book it at that rate of they need to Negotiate the New Rate they Provide</w:t>
      </w:r>
      <w:r w:rsidR="006A370C">
        <w:t xml:space="preserve"> d then send them another “Rate </w:t>
      </w:r>
      <w:r w:rsidR="0058409D">
        <w:t>Request.</w:t>
      </w:r>
      <w:r w:rsidR="006A370C">
        <w:t>”</w:t>
      </w:r>
    </w:p>
    <w:p w14:paraId="45DB8861" w14:textId="03DBF852" w:rsidR="00AF16DC" w:rsidRDefault="00EC0810" w:rsidP="0079729B">
      <w:pPr>
        <w:pStyle w:val="ListParagraph"/>
        <w:numPr>
          <w:ilvl w:val="0"/>
          <w:numId w:val="1"/>
        </w:numPr>
      </w:pPr>
      <w:r>
        <w:t>Another Place for Brokers to Find Carriers that Post</w:t>
      </w:r>
      <w:r w:rsidR="000C468B">
        <w:t xml:space="preserve"> Trucks</w:t>
      </w:r>
      <w:r>
        <w:t xml:space="preserve"> Where They Are </w:t>
      </w:r>
      <w:r w:rsidR="00AF16DC">
        <w:t>at</w:t>
      </w:r>
      <w:r>
        <w:t xml:space="preserve"> Like </w:t>
      </w:r>
      <w:hyperlink r:id="rId12" w:history="1">
        <w:r w:rsidR="00AF16DC" w:rsidRPr="001E5A39">
          <w:rPr>
            <w:rStyle w:val="Hyperlink"/>
          </w:rPr>
          <w:t>https://truckerpath.com/truckloads/broker-load-board/</w:t>
        </w:r>
      </w:hyperlink>
      <w:r w:rsidR="00AF16DC">
        <w:t>----Not Free</w:t>
      </w:r>
      <w:r w:rsidR="00501F5E">
        <w:t xml:space="preserve"> for Brokers its $</w:t>
      </w:r>
      <w:r w:rsidR="005357F0">
        <w:t>2</w:t>
      </w:r>
      <w:r w:rsidR="00BC3902">
        <w:t>.49</w:t>
      </w:r>
      <w:r w:rsidR="005150F5">
        <w:t xml:space="preserve"> Per Look</w:t>
      </w:r>
      <w:r w:rsidR="00501F5E">
        <w:t xml:space="preserve"> </w:t>
      </w:r>
      <w:r w:rsidR="00BC3902">
        <w:t>or $</w:t>
      </w:r>
      <w:r w:rsidR="005357F0">
        <w:t xml:space="preserve">29.95 </w:t>
      </w:r>
      <w:r w:rsidR="00501F5E">
        <w:t>for Brokers to Lo</w:t>
      </w:r>
      <w:r w:rsidR="00643A60">
        <w:t>ok Up Carrier That Post---Its Free for Carriers To Post There Trucks</w:t>
      </w:r>
      <w:r w:rsidR="0060032E">
        <w:t xml:space="preserve"> Carrier Can only Post every 15 mins</w:t>
      </w:r>
    </w:p>
    <w:p w14:paraId="755E095A" w14:textId="4718FE73" w:rsidR="0060032E" w:rsidRDefault="005842DD" w:rsidP="0079729B">
      <w:pPr>
        <w:pStyle w:val="ListParagraph"/>
        <w:numPr>
          <w:ilvl w:val="0"/>
          <w:numId w:val="1"/>
        </w:numPr>
      </w:pPr>
      <w:r>
        <w:t xml:space="preserve">Owners Account can Pay </w:t>
      </w:r>
      <w:r w:rsidR="00DA1234">
        <w:t>Sub-Dispatchers for Services on App</w:t>
      </w:r>
      <w:r w:rsidR="008E7701">
        <w:t xml:space="preserve"> and on Members Webpage.</w:t>
      </w:r>
    </w:p>
    <w:p w14:paraId="6D84400F" w14:textId="23918EBB" w:rsidR="005B29D5" w:rsidRDefault="003D40D9" w:rsidP="0079729B">
      <w:pPr>
        <w:pStyle w:val="ListParagraph"/>
        <w:numPr>
          <w:ilvl w:val="0"/>
          <w:numId w:val="1"/>
        </w:numPr>
      </w:pPr>
      <w:r>
        <w:t xml:space="preserve">Carriers can take picture of POD from phone to the app. Should have a way to be able to cut pictures (immediately after taken) from each corner of the photo, so that it can be trimmed up. Should have a program that detects if the photo is not legible. Should pop up with a please retake photo error. The app uploads and saves to the app after taken </w:t>
      </w:r>
      <w:r w:rsidR="003949C3">
        <w:t xml:space="preserve">and is sent </w:t>
      </w:r>
      <w:r>
        <w:t xml:space="preserve">to their folder that they created after they create their app login membership. Then it has a send button that when </w:t>
      </w:r>
      <w:r w:rsidR="00F50BFA">
        <w:t>it is saved</w:t>
      </w:r>
      <w:r>
        <w:t>. On dispatchers’ side it then ha</w:t>
      </w:r>
      <w:r w:rsidR="00CB2AAA">
        <w:t>s</w:t>
      </w:r>
      <w:r>
        <w:t xml:space="preserve"> a button to the</w:t>
      </w:r>
      <w:r w:rsidR="00CB2AAA">
        <w:t>ir</w:t>
      </w:r>
      <w:r>
        <w:t xml:space="preserve"> send straight </w:t>
      </w:r>
      <w:r w:rsidR="00CB2AAA">
        <w:t xml:space="preserve">photo straight </w:t>
      </w:r>
      <w:r>
        <w:t>to the factoring companies email</w:t>
      </w:r>
      <w:r w:rsidR="00CB2AAA">
        <w:t xml:space="preserve"> on file</w:t>
      </w:r>
      <w:r>
        <w:t xml:space="preserve">, so that carriers can get paid faster and easier.  [Dispatchers and carriers can see everything in the carriers file] </w:t>
      </w:r>
      <w:r w:rsidR="00B61A70">
        <w:t xml:space="preserve">Dispatchers </w:t>
      </w:r>
      <w:r>
        <w:t xml:space="preserve">should have buttons to create Invoices so that they can bill carriers </w:t>
      </w:r>
      <w:r>
        <w:rPr>
          <w:sz w:val="20"/>
          <w:szCs w:val="20"/>
        </w:rPr>
        <w:t xml:space="preserve">[instantly </w:t>
      </w:r>
      <w:r>
        <w:t xml:space="preserve">after they send POD’s to factoring company] so that carriers can pay us on the app. It then notifies the carrier that they have a new invoice. Carriers can then </w:t>
      </w:r>
      <w:r w:rsidR="006429B7">
        <w:t xml:space="preserve">pay invoice when factoring company pays carrier. </w:t>
      </w:r>
    </w:p>
    <w:p w14:paraId="3A5A32C6" w14:textId="78491250" w:rsidR="003D40D9" w:rsidRDefault="00472F8B" w:rsidP="0079729B">
      <w:pPr>
        <w:pStyle w:val="ListParagraph"/>
        <w:numPr>
          <w:ilvl w:val="0"/>
          <w:numId w:val="1"/>
        </w:numPr>
      </w:pPr>
      <w:r>
        <w:t>Driver</w:t>
      </w:r>
      <w:r w:rsidR="00666005">
        <w:t xml:space="preserve">s </w:t>
      </w:r>
      <w:r>
        <w:t>s</w:t>
      </w:r>
      <w:r w:rsidR="003D40D9">
        <w:t>hould have a way to turn every picture into a PDF File. Before it is saves on to carrier files.</w:t>
      </w:r>
      <w:r w:rsidR="003D40D9">
        <w:br w:type="page"/>
      </w:r>
    </w:p>
    <w:p w14:paraId="5CC71872" w14:textId="186B4F3B" w:rsidR="002D393C" w:rsidRDefault="005D4582" w:rsidP="00BB22C2">
      <w:r>
        <w:lastRenderedPageBreak/>
        <w:t>Website Ideas</w:t>
      </w:r>
      <w:r w:rsidR="00B80E0C">
        <w:t xml:space="preserve"> </w:t>
      </w:r>
      <w:r w:rsidR="005D0046">
        <w:t>for</w:t>
      </w:r>
      <w:r w:rsidR="00B80E0C">
        <w:t xml:space="preserve"> Front Page</w:t>
      </w:r>
      <w:r w:rsidR="00556372">
        <w:t>:</w:t>
      </w:r>
      <w:r w:rsidR="0075669E">
        <w:t xml:space="preserve"> </w:t>
      </w:r>
      <w:r w:rsidR="00701B1C">
        <w:t>Independent Freight Dispatch Training 101</w:t>
      </w:r>
      <w:r w:rsidR="005F54E4">
        <w:t xml:space="preserve"> 1</w:t>
      </w:r>
      <w:r w:rsidR="005F54E4" w:rsidRPr="005F54E4">
        <w:rPr>
          <w:vertAlign w:val="superscript"/>
        </w:rPr>
        <w:t>st</w:t>
      </w:r>
      <w:r w:rsidR="005F54E4">
        <w:t xml:space="preserve"> slide at Load Up</w:t>
      </w:r>
    </w:p>
    <w:p w14:paraId="4819AE53" w14:textId="47923E9D" w:rsidR="00556372" w:rsidRPr="009E0DC0" w:rsidRDefault="000E49CC" w:rsidP="0079729B">
      <w:pPr>
        <w:pStyle w:val="ListParagraph"/>
        <w:numPr>
          <w:ilvl w:val="0"/>
          <w:numId w:val="7"/>
        </w:numPr>
        <w:rPr>
          <w:u w:val="single"/>
        </w:rPr>
      </w:pPr>
      <w:r>
        <w:t>https://</w:t>
      </w:r>
      <w:r w:rsidR="002710B8">
        <w:t>Dat.com</w:t>
      </w:r>
      <w:r>
        <w:t>/</w:t>
      </w:r>
      <w:r w:rsidR="00C5585E">
        <w:t xml:space="preserve"> </w:t>
      </w:r>
      <w:r>
        <w:t xml:space="preserve">        </w:t>
      </w:r>
      <w:r w:rsidR="00C5585E" w:rsidRPr="009E0DC0">
        <w:rPr>
          <w:u w:val="single"/>
        </w:rPr>
        <w:t>Slideshow like this One of Front Page</w:t>
      </w:r>
    </w:p>
    <w:p w14:paraId="290E9D3E" w14:textId="77777777" w:rsidR="00686AE2" w:rsidRDefault="00893531" w:rsidP="0079729B">
      <w:pPr>
        <w:pStyle w:val="ListParagraph"/>
        <w:numPr>
          <w:ilvl w:val="2"/>
          <w:numId w:val="7"/>
        </w:numPr>
      </w:pPr>
      <w:r>
        <w:t>1</w:t>
      </w:r>
      <w:r w:rsidR="004C0B61" w:rsidRPr="00E437CA">
        <w:rPr>
          <w:vertAlign w:val="superscript"/>
        </w:rPr>
        <w:t>ST</w:t>
      </w:r>
      <w:r w:rsidR="004C0B61">
        <w:t xml:space="preserve"> Slide</w:t>
      </w:r>
    </w:p>
    <w:p w14:paraId="56F2A3FB" w14:textId="3963E76A" w:rsidR="006B7ED3" w:rsidRDefault="004C0B61" w:rsidP="0079729B">
      <w:pPr>
        <w:pStyle w:val="ListParagraph"/>
        <w:numPr>
          <w:ilvl w:val="3"/>
          <w:numId w:val="7"/>
        </w:numPr>
      </w:pPr>
      <w:r>
        <w:t xml:space="preserve"> </w:t>
      </w:r>
      <w:r w:rsidR="00686AE2">
        <w:t>S</w:t>
      </w:r>
      <w:r>
        <w:t xml:space="preserve">hould have a </w:t>
      </w:r>
      <w:r w:rsidR="00C3229E">
        <w:t>countdown</w:t>
      </w:r>
      <w:r>
        <w:t xml:space="preserve"> of the sale I am currently having on Independent Freight Dispatcher Training 101. With info trying to get them to click on order now</w:t>
      </w:r>
      <w:r w:rsidR="00CE3567">
        <w:t xml:space="preserve"> button on the bottom</w:t>
      </w:r>
      <w:r>
        <w:t xml:space="preserve">. Moving picture in the slide show with a truck moving across the interstate. Text saying something like: Have a 6 Figure Job in under </w:t>
      </w:r>
      <w:r w:rsidR="008C398A">
        <w:t>6-12</w:t>
      </w:r>
      <w:r>
        <w:t xml:space="preserve"> months by becoming an Independent Freight Dispatchers. Order Now before times up </w:t>
      </w:r>
      <w:r w:rsidR="00C3229E">
        <w:t>website reference:</w:t>
      </w:r>
      <w:r>
        <w:t xml:space="preserve"> Freightbrokertraining.com</w:t>
      </w:r>
    </w:p>
    <w:p w14:paraId="35728679" w14:textId="12BC92DD" w:rsidR="00071967" w:rsidRDefault="00A548A8" w:rsidP="0079729B">
      <w:pPr>
        <w:pStyle w:val="ListParagraph"/>
        <w:numPr>
          <w:ilvl w:val="2"/>
          <w:numId w:val="7"/>
        </w:numPr>
      </w:pPr>
      <w:r>
        <w:t xml:space="preserve">I want Legible Text on the slide </w:t>
      </w:r>
      <w:r w:rsidR="005F571C">
        <w:t>floating side to side saying</w:t>
      </w:r>
      <w:r w:rsidR="00071967">
        <w:t xml:space="preserve">                                                           </w:t>
      </w:r>
      <w:r>
        <w:t xml:space="preserve"> </w:t>
      </w:r>
      <w:r w:rsidR="00071967">
        <w:t>“Hiring Recently Enrolled Students &gt;&gt;&gt;&gt;&gt;&gt;</w:t>
      </w:r>
    </w:p>
    <w:p w14:paraId="675AEECA" w14:textId="008AA6A0" w:rsidR="00DD7CD7" w:rsidRPr="00B53467" w:rsidRDefault="00DD7CD7" w:rsidP="00B53467">
      <w:pPr>
        <w:pStyle w:val="ListParagraph"/>
        <w:ind w:left="5760" w:firstLine="720"/>
        <w:rPr>
          <w:b/>
          <w:bCs/>
          <w:u w:val="single"/>
        </w:rPr>
      </w:pPr>
      <w:r w:rsidRPr="00B53467">
        <w:rPr>
          <w:b/>
          <w:bCs/>
          <w:u w:val="single"/>
        </w:rPr>
        <w:t xml:space="preserve">Courses </w:t>
      </w:r>
      <w:r w:rsidR="00B53467">
        <w:rPr>
          <w:b/>
          <w:bCs/>
          <w:u w:val="single"/>
        </w:rPr>
        <w:t>o</w:t>
      </w:r>
      <w:r w:rsidRPr="00B53467">
        <w:rPr>
          <w:b/>
          <w:bCs/>
          <w:u w:val="single"/>
        </w:rPr>
        <w:t>n Page</w:t>
      </w:r>
      <w:r w:rsidR="00B53467" w:rsidRPr="00B53467">
        <w:rPr>
          <w:b/>
          <w:bCs/>
          <w:u w:val="single"/>
        </w:rPr>
        <w:t xml:space="preserve"> </w:t>
      </w:r>
      <w:r w:rsidR="00550B8D">
        <w:rPr>
          <w:b/>
          <w:bCs/>
          <w:u w:val="single"/>
        </w:rPr>
        <w:t>7 - 8</w:t>
      </w:r>
      <w:r w:rsidR="00B53467">
        <w:rPr>
          <w:b/>
          <w:bCs/>
          <w:u w:val="single"/>
        </w:rPr>
        <w:t xml:space="preserve">&gt;&gt;&gt;&gt;&gt;&gt;&gt; </w:t>
      </w:r>
    </w:p>
    <w:p w14:paraId="6EC3C6D3" w14:textId="77777777" w:rsidR="00F02436" w:rsidRDefault="00F02436" w:rsidP="00F02436">
      <w:pPr>
        <w:pStyle w:val="ListParagraph"/>
        <w:ind w:left="2160"/>
      </w:pPr>
    </w:p>
    <w:p w14:paraId="70771E70" w14:textId="73078829" w:rsidR="00FB59FC" w:rsidRDefault="00FB59FC" w:rsidP="0079729B">
      <w:pPr>
        <w:pStyle w:val="ListParagraph"/>
        <w:numPr>
          <w:ilvl w:val="2"/>
          <w:numId w:val="7"/>
        </w:numPr>
      </w:pPr>
      <w:r>
        <w:t>2</w:t>
      </w:r>
      <w:r w:rsidRPr="00FB59FC">
        <w:rPr>
          <w:vertAlign w:val="superscript"/>
        </w:rPr>
        <w:t>nd</w:t>
      </w:r>
      <w:r>
        <w:t xml:space="preserve"> Slide</w:t>
      </w:r>
      <w:r w:rsidR="004E1157">
        <w:t xml:space="preserve"> and 3</w:t>
      </w:r>
      <w:r w:rsidR="004E1157" w:rsidRPr="004E1157">
        <w:rPr>
          <w:vertAlign w:val="superscript"/>
        </w:rPr>
        <w:t>rd</w:t>
      </w:r>
      <w:r w:rsidR="004E1157">
        <w:t xml:space="preserve"> Slide</w:t>
      </w:r>
    </w:p>
    <w:p w14:paraId="3F6F291C" w14:textId="1E65448B" w:rsidR="00FB59FC" w:rsidRDefault="00400C5B" w:rsidP="0079729B">
      <w:pPr>
        <w:pStyle w:val="ListParagraph"/>
        <w:numPr>
          <w:ilvl w:val="3"/>
          <w:numId w:val="7"/>
        </w:numPr>
      </w:pPr>
      <w:r>
        <w:t>2</w:t>
      </w:r>
      <w:r w:rsidRPr="00400C5B">
        <w:rPr>
          <w:vertAlign w:val="superscript"/>
        </w:rPr>
        <w:t>nd</w:t>
      </w:r>
      <w:r>
        <w:t xml:space="preserve"> </w:t>
      </w:r>
      <w:r w:rsidR="00FB59FC">
        <w:t>Same As First Just Broker</w:t>
      </w:r>
      <w:r w:rsidR="004E1157">
        <w:t xml:space="preserve"> Courses</w:t>
      </w:r>
      <w:r>
        <w:t xml:space="preserve"> </w:t>
      </w:r>
      <w:r w:rsidR="0074617E">
        <w:t xml:space="preserve">    </w:t>
      </w:r>
      <w:r>
        <w:t>3</w:t>
      </w:r>
      <w:r w:rsidRPr="00400C5B">
        <w:rPr>
          <w:vertAlign w:val="superscript"/>
        </w:rPr>
        <w:t>rd</w:t>
      </w:r>
      <w:r>
        <w:t xml:space="preserve"> Pilot Car Course</w:t>
      </w:r>
    </w:p>
    <w:p w14:paraId="28E9DD2B" w14:textId="5205D8BE" w:rsidR="00FB59FC" w:rsidRDefault="0074617E" w:rsidP="0079729B">
      <w:pPr>
        <w:pStyle w:val="ListParagraph"/>
        <w:numPr>
          <w:ilvl w:val="2"/>
          <w:numId w:val="7"/>
        </w:numPr>
      </w:pPr>
      <w:r>
        <w:t>4</w:t>
      </w:r>
      <w:r w:rsidR="00083419">
        <w:rPr>
          <w:vertAlign w:val="superscript"/>
        </w:rPr>
        <w:t>rd</w:t>
      </w:r>
      <w:r w:rsidR="00893531">
        <w:t xml:space="preserve"> Slide:</w:t>
      </w:r>
    </w:p>
    <w:p w14:paraId="1A18E80A" w14:textId="43C84212" w:rsidR="00D411AC" w:rsidRDefault="00244782" w:rsidP="0079729B">
      <w:pPr>
        <w:pStyle w:val="ListParagraph"/>
        <w:numPr>
          <w:ilvl w:val="3"/>
          <w:numId w:val="7"/>
        </w:numPr>
      </w:pPr>
      <w:r>
        <w:t xml:space="preserve">Put: Need a </w:t>
      </w:r>
      <w:r w:rsidR="00D411AC">
        <w:t xml:space="preserve">Dispatcher for Your Trucks? </w:t>
      </w:r>
      <w:r w:rsidR="0043754F">
        <w:t>Want to form an Agreement to work with our dispatching</w:t>
      </w:r>
      <w:r w:rsidR="00B42290">
        <w:t xml:space="preserve"> service.</w:t>
      </w:r>
    </w:p>
    <w:p w14:paraId="298D91B3" w14:textId="2126D1B2" w:rsidR="00B42290" w:rsidRDefault="007B7EBA" w:rsidP="0079729B">
      <w:pPr>
        <w:pStyle w:val="ListParagraph"/>
        <w:numPr>
          <w:ilvl w:val="3"/>
          <w:numId w:val="7"/>
        </w:numPr>
      </w:pPr>
      <w:r>
        <w:t xml:space="preserve">I want Legible Text on the slide </w:t>
      </w:r>
      <w:r w:rsidR="00A60A18">
        <w:t xml:space="preserve">floating side to side saying              </w:t>
      </w:r>
      <w:r w:rsidR="001A63A5">
        <w:t xml:space="preserve">       </w:t>
      </w:r>
      <w:r w:rsidR="00A60A18">
        <w:t xml:space="preserve"> </w:t>
      </w:r>
      <w:r w:rsidR="007E3386">
        <w:t>“</w:t>
      </w:r>
      <w:r w:rsidR="005F571C">
        <w:t>Do</w:t>
      </w:r>
      <w:r w:rsidR="00976B2B">
        <w:t xml:space="preserve"> You Need A Truck Dispatcher?</w:t>
      </w:r>
      <w:r w:rsidR="00A60A18">
        <w:t xml:space="preserve"> &gt;&gt;&gt;&gt;&gt;&gt;</w:t>
      </w:r>
    </w:p>
    <w:p w14:paraId="76066E71" w14:textId="595F6D20" w:rsidR="00431339" w:rsidRDefault="00937889" w:rsidP="0079729B">
      <w:pPr>
        <w:pStyle w:val="ListParagraph"/>
        <w:numPr>
          <w:ilvl w:val="3"/>
          <w:numId w:val="7"/>
        </w:numPr>
      </w:pPr>
      <w:r>
        <w:t>Dis</w:t>
      </w:r>
      <w:r w:rsidR="003E49E6">
        <w:t xml:space="preserve">playing </w:t>
      </w:r>
      <w:r w:rsidR="00DF468A">
        <w:t xml:space="preserve">all Services 4 services </w:t>
      </w:r>
      <w:r w:rsidR="00066B9B">
        <w:t>in the slide…only include</w:t>
      </w:r>
      <w:r w:rsidR="00AA5321">
        <w:t xml:space="preserve"> these</w:t>
      </w:r>
      <w:r w:rsidR="00066B9B">
        <w:t>:</w:t>
      </w:r>
    </w:p>
    <w:p w14:paraId="5926D98E" w14:textId="550BE28A" w:rsidR="0029568F" w:rsidRDefault="0029568F" w:rsidP="00733A63">
      <w:pPr>
        <w:tabs>
          <w:tab w:val="left" w:pos="1116"/>
          <w:tab w:val="left" w:pos="3396"/>
          <w:tab w:val="left" w:pos="5760"/>
          <w:tab w:val="left" w:pos="8268"/>
        </w:tabs>
      </w:pPr>
    </w:p>
    <w:p w14:paraId="1C226D6A" w14:textId="77777777" w:rsidR="00F02436" w:rsidRPr="00067E52" w:rsidRDefault="00F02436" w:rsidP="00F02436">
      <w:pPr>
        <w:jc w:val="center"/>
        <w:rPr>
          <w:b/>
          <w:bCs/>
          <w:u w:val="single"/>
        </w:rPr>
      </w:pPr>
      <w:r w:rsidRPr="00067E52">
        <w:rPr>
          <w:b/>
          <w:bCs/>
          <w:u w:val="single"/>
        </w:rPr>
        <w:t>$85 minimum on All Loads Found</w:t>
      </w:r>
    </w:p>
    <w:p w14:paraId="6FCC3965" w14:textId="77777777" w:rsidR="00F02436" w:rsidRDefault="00F02436" w:rsidP="00F02436">
      <w:pPr>
        <w:jc w:val="center"/>
        <w:rPr>
          <w:b/>
          <w:bCs/>
          <w:u w:val="single"/>
        </w:rPr>
      </w:pPr>
    </w:p>
    <w:p w14:paraId="08C2D93F" w14:textId="77777777" w:rsidR="00F02436" w:rsidRDefault="00F02436" w:rsidP="00F02436">
      <w:pPr>
        <w:jc w:val="center"/>
        <w:rPr>
          <w:b/>
          <w:bCs/>
          <w:u w:val="single"/>
        </w:rPr>
      </w:pPr>
      <w:r w:rsidRPr="008047E2">
        <w:rPr>
          <w:b/>
          <w:bCs/>
          <w:u w:val="single"/>
        </w:rPr>
        <w:t>DISPATCH SERVICES</w:t>
      </w:r>
    </w:p>
    <w:p w14:paraId="3614FB9C" w14:textId="77777777" w:rsidR="00F02436" w:rsidRPr="008047E2" w:rsidRDefault="00F02436" w:rsidP="00F02436">
      <w:pPr>
        <w:jc w:val="center"/>
        <w:rPr>
          <w:b/>
          <w:bCs/>
          <w:u w:val="single"/>
        </w:rPr>
      </w:pPr>
    </w:p>
    <w:tbl>
      <w:tblPr>
        <w:tblStyle w:val="GridTable2"/>
        <w:tblW w:w="11012" w:type="dxa"/>
        <w:jc w:val="center"/>
        <w:tblLayout w:type="fixed"/>
        <w:tblLook w:val="04A0" w:firstRow="1" w:lastRow="0" w:firstColumn="1" w:lastColumn="0" w:noHBand="0" w:noVBand="1"/>
      </w:tblPr>
      <w:tblGrid>
        <w:gridCol w:w="2312"/>
        <w:gridCol w:w="318"/>
        <w:gridCol w:w="2395"/>
        <w:gridCol w:w="318"/>
        <w:gridCol w:w="2606"/>
        <w:gridCol w:w="332"/>
        <w:gridCol w:w="2413"/>
        <w:gridCol w:w="318"/>
      </w:tblGrid>
      <w:tr w:rsidR="00F02436" w14:paraId="6D780209" w14:textId="77777777" w:rsidTr="0059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5E057293" w14:textId="40818122" w:rsidR="00F02436" w:rsidRDefault="00CB0720" w:rsidP="005916E2">
            <w:pPr>
              <w:jc w:val="center"/>
              <w:rPr>
                <w:b w:val="0"/>
                <w:bCs w:val="0"/>
                <w:u w:val="single"/>
              </w:rPr>
            </w:pPr>
            <w:r>
              <w:rPr>
                <w:u w:val="single"/>
              </w:rPr>
              <w:t>Full</w:t>
            </w:r>
            <w:r w:rsidR="00F02436">
              <w:rPr>
                <w:u w:val="single"/>
              </w:rPr>
              <w:t>-</w:t>
            </w:r>
            <w:r w:rsidR="00F02436" w:rsidRPr="00446BD6">
              <w:rPr>
                <w:u w:val="single"/>
              </w:rPr>
              <w:t>Dispatch</w:t>
            </w:r>
          </w:p>
          <w:p w14:paraId="1209689E" w14:textId="77777777" w:rsidR="00F02436" w:rsidRPr="00FC0AD0" w:rsidRDefault="00F02436" w:rsidP="005916E2">
            <w:pPr>
              <w:jc w:val="center"/>
              <w:rPr>
                <w:u w:val="single"/>
              </w:rPr>
            </w:pPr>
            <w:r>
              <w:rPr>
                <w:u w:val="single"/>
              </w:rPr>
              <w:t>Agreement</w:t>
            </w:r>
          </w:p>
        </w:tc>
        <w:tc>
          <w:tcPr>
            <w:tcW w:w="318" w:type="dxa"/>
          </w:tcPr>
          <w:p w14:paraId="0DFF2881" w14:textId="77777777" w:rsidR="00F02436" w:rsidRDefault="00F02436" w:rsidP="005916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95" w:type="dxa"/>
          </w:tcPr>
          <w:p w14:paraId="10C18BB2" w14:textId="09FC2DDF" w:rsidR="00F02436" w:rsidRDefault="00CB0720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>
              <w:rPr>
                <w:u w:val="single"/>
              </w:rPr>
              <w:t>Half</w:t>
            </w:r>
            <w:r w:rsidR="00F02436">
              <w:rPr>
                <w:u w:val="single"/>
              </w:rPr>
              <w:t>-Dispatch</w:t>
            </w:r>
          </w:p>
          <w:p w14:paraId="6C18F34B" w14:textId="77777777" w:rsidR="00F02436" w:rsidRPr="00D5228B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Agreement</w:t>
            </w:r>
          </w:p>
        </w:tc>
        <w:tc>
          <w:tcPr>
            <w:tcW w:w="318" w:type="dxa"/>
          </w:tcPr>
          <w:p w14:paraId="143A76F7" w14:textId="77777777" w:rsidR="00F02436" w:rsidRPr="00D5228B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606" w:type="dxa"/>
          </w:tcPr>
          <w:p w14:paraId="21F298CE" w14:textId="77777777" w:rsidR="00F02436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D5228B">
              <w:rPr>
                <w:u w:val="single"/>
              </w:rPr>
              <w:t>Load Finder</w:t>
            </w:r>
          </w:p>
          <w:p w14:paraId="72DCDDB7" w14:textId="77777777" w:rsidR="00F02436" w:rsidRPr="00D5228B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u w:val="single"/>
              </w:rPr>
              <w:t>Agreement</w:t>
            </w:r>
          </w:p>
        </w:tc>
        <w:tc>
          <w:tcPr>
            <w:tcW w:w="332" w:type="dxa"/>
          </w:tcPr>
          <w:p w14:paraId="1E32AF3E" w14:textId="77777777" w:rsidR="00F02436" w:rsidRDefault="00F02436" w:rsidP="005916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        </w:t>
            </w:r>
          </w:p>
        </w:tc>
        <w:tc>
          <w:tcPr>
            <w:tcW w:w="2413" w:type="dxa"/>
          </w:tcPr>
          <w:p w14:paraId="19799772" w14:textId="77777777" w:rsidR="00F02436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u w:val="single"/>
              </w:rPr>
            </w:pPr>
            <w:r w:rsidRPr="00D5228B">
              <w:rPr>
                <w:u w:val="single"/>
              </w:rPr>
              <w:t>P</w:t>
            </w:r>
            <w:r>
              <w:rPr>
                <w:u w:val="single"/>
              </w:rPr>
              <w:t xml:space="preserve">aperwork </w:t>
            </w:r>
            <w:r w:rsidRPr="00D5228B">
              <w:rPr>
                <w:u w:val="single"/>
              </w:rPr>
              <w:t>ONLY</w:t>
            </w:r>
          </w:p>
          <w:p w14:paraId="68B3B38C" w14:textId="77777777" w:rsidR="00F02436" w:rsidRPr="002E64AE" w:rsidRDefault="00F02436" w:rsidP="005916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>
              <w:rPr>
                <w:u w:val="single"/>
              </w:rPr>
              <w:t>Agreement</w:t>
            </w:r>
          </w:p>
        </w:tc>
        <w:tc>
          <w:tcPr>
            <w:tcW w:w="318" w:type="dxa"/>
          </w:tcPr>
          <w:p w14:paraId="50FBF878" w14:textId="77777777" w:rsidR="00F02436" w:rsidRDefault="00F02436" w:rsidP="005916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2436" w14:paraId="304D2907" w14:textId="77777777" w:rsidTr="0059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2FF3096F" w14:textId="77777777" w:rsidR="00F02436" w:rsidRDefault="00F02436" w:rsidP="005916E2">
            <w:pPr>
              <w:jc w:val="center"/>
              <w:rPr>
                <w:b w:val="0"/>
                <w:bCs w:val="0"/>
                <w:u w:val="single"/>
              </w:rPr>
            </w:pPr>
            <w:r>
              <w:rPr>
                <w:u w:val="single"/>
              </w:rPr>
              <w:t>10%</w:t>
            </w:r>
          </w:p>
          <w:p w14:paraId="19BDAC09" w14:textId="77777777" w:rsidR="00F02436" w:rsidRPr="00446BD6" w:rsidRDefault="00F02436" w:rsidP="005916E2">
            <w:pPr>
              <w:jc w:val="center"/>
              <w:rPr>
                <w:u w:val="single"/>
              </w:rPr>
            </w:pPr>
            <w:r>
              <w:rPr>
                <w:b w:val="0"/>
                <w:bCs w:val="0"/>
              </w:rPr>
              <w:t>per load</w:t>
            </w:r>
          </w:p>
        </w:tc>
        <w:tc>
          <w:tcPr>
            <w:tcW w:w="318" w:type="dxa"/>
          </w:tcPr>
          <w:p w14:paraId="1C7D9E67" w14:textId="77777777" w:rsidR="00F02436" w:rsidRPr="00446BD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395" w:type="dxa"/>
          </w:tcPr>
          <w:p w14:paraId="1A3293B0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8</w:t>
            </w:r>
            <w:r w:rsidRPr="00926FFB">
              <w:rPr>
                <w:b/>
                <w:bCs/>
                <w:u w:val="single"/>
              </w:rPr>
              <w:t>%</w:t>
            </w:r>
          </w:p>
          <w:p w14:paraId="2158783E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t>Per load</w:t>
            </w:r>
          </w:p>
        </w:tc>
        <w:tc>
          <w:tcPr>
            <w:tcW w:w="318" w:type="dxa"/>
          </w:tcPr>
          <w:p w14:paraId="5A09A9EE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  <w:tc>
          <w:tcPr>
            <w:tcW w:w="2606" w:type="dxa"/>
          </w:tcPr>
          <w:p w14:paraId="3FC8ED46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6</w:t>
            </w:r>
            <w:r w:rsidRPr="00926FFB">
              <w:rPr>
                <w:b/>
                <w:bCs/>
                <w:u w:val="single"/>
              </w:rPr>
              <w:t>%</w:t>
            </w:r>
          </w:p>
          <w:p w14:paraId="1A4359CB" w14:textId="77777777" w:rsidR="00F02436" w:rsidRPr="00960411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 load</w:t>
            </w:r>
          </w:p>
        </w:tc>
        <w:tc>
          <w:tcPr>
            <w:tcW w:w="332" w:type="dxa"/>
          </w:tcPr>
          <w:p w14:paraId="24D87F8A" w14:textId="77777777" w:rsidR="00F02436" w:rsidRPr="00446BD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</w:p>
        </w:tc>
        <w:tc>
          <w:tcPr>
            <w:tcW w:w="2413" w:type="dxa"/>
          </w:tcPr>
          <w:p w14:paraId="20A18CDA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3%</w:t>
            </w:r>
          </w:p>
          <w:p w14:paraId="70A5581D" w14:textId="77777777" w:rsidR="00F02436" w:rsidRPr="001A0FC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Per Load</w:t>
            </w:r>
          </w:p>
        </w:tc>
        <w:tc>
          <w:tcPr>
            <w:tcW w:w="318" w:type="dxa"/>
          </w:tcPr>
          <w:p w14:paraId="12325756" w14:textId="77777777" w:rsidR="00F02436" w:rsidRPr="003C1FEF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u w:val="single"/>
              </w:rPr>
            </w:pPr>
          </w:p>
        </w:tc>
      </w:tr>
      <w:tr w:rsidR="00F02436" w14:paraId="4D0DC146" w14:textId="77777777" w:rsidTr="005916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1B2BC085" w14:textId="77777777" w:rsidR="00F02436" w:rsidRDefault="00F02436" w:rsidP="005916E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Finding </w:t>
            </w:r>
            <w:r>
              <w:t>all</w:t>
            </w:r>
            <w:r>
              <w:rPr>
                <w:b w:val="0"/>
                <w:bCs w:val="0"/>
              </w:rPr>
              <w:t xml:space="preserve"> loads for each </w:t>
            </w:r>
            <w:r>
              <w:t>Driver</w:t>
            </w:r>
          </w:p>
        </w:tc>
        <w:tc>
          <w:tcPr>
            <w:tcW w:w="318" w:type="dxa"/>
          </w:tcPr>
          <w:p w14:paraId="78857306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329A9CAD" w14:textId="77777777" w:rsidR="00F02436" w:rsidRPr="00F92F69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2F69">
              <w:t>Finding</w:t>
            </w:r>
            <w:r>
              <w:rPr>
                <w:b/>
                <w:bCs/>
              </w:rPr>
              <w:t xml:space="preserve"> </w:t>
            </w:r>
            <w:r w:rsidRPr="00F92F69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l</w:t>
            </w:r>
            <w:r w:rsidRPr="00F92F69">
              <w:t xml:space="preserve">oads for each </w:t>
            </w:r>
            <w:r w:rsidRPr="00F92F69">
              <w:rPr>
                <w:b/>
                <w:bCs/>
              </w:rPr>
              <w:t>Driver</w:t>
            </w:r>
          </w:p>
        </w:tc>
        <w:tc>
          <w:tcPr>
            <w:tcW w:w="318" w:type="dxa"/>
          </w:tcPr>
          <w:p w14:paraId="7079571C" w14:textId="77777777" w:rsidR="00F02436" w:rsidRPr="009F559C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06" w:type="dxa"/>
          </w:tcPr>
          <w:p w14:paraId="7A0FCB33" w14:textId="77777777" w:rsidR="00F02436" w:rsidRPr="00DD462C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92F69">
              <w:t>Finding</w:t>
            </w:r>
            <w:r>
              <w:rPr>
                <w:b/>
                <w:bCs/>
              </w:rPr>
              <w:t xml:space="preserve"> </w:t>
            </w:r>
            <w:r w:rsidRPr="00F92F69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l</w:t>
            </w:r>
            <w:r w:rsidRPr="00F92F69">
              <w:t xml:space="preserve">oads for each </w:t>
            </w:r>
            <w:r w:rsidRPr="00F92F69">
              <w:rPr>
                <w:b/>
                <w:bCs/>
              </w:rPr>
              <w:t>Driver</w:t>
            </w:r>
          </w:p>
        </w:tc>
        <w:tc>
          <w:tcPr>
            <w:tcW w:w="332" w:type="dxa"/>
          </w:tcPr>
          <w:p w14:paraId="4AF35172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  <w:p w14:paraId="73886E3C" w14:textId="77777777" w:rsidR="00F02436" w:rsidRPr="004E5060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413" w:type="dxa"/>
          </w:tcPr>
          <w:p w14:paraId="53F9DC3F" w14:textId="77777777" w:rsidR="00F02436" w:rsidRPr="00644EA8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92F69">
              <w:t>Finding</w:t>
            </w:r>
            <w:r>
              <w:rPr>
                <w:b/>
                <w:bCs/>
              </w:rPr>
              <w:t xml:space="preserve"> </w:t>
            </w:r>
            <w:r w:rsidRPr="00F92F69">
              <w:rPr>
                <w:b/>
                <w:bCs/>
              </w:rPr>
              <w:t>all</w:t>
            </w:r>
            <w:r>
              <w:rPr>
                <w:b/>
                <w:bCs/>
              </w:rPr>
              <w:t xml:space="preserve"> l</w:t>
            </w:r>
            <w:r w:rsidRPr="00F92F69">
              <w:t xml:space="preserve">oads for each </w:t>
            </w:r>
            <w:r w:rsidRPr="00F92F69">
              <w:rPr>
                <w:b/>
                <w:bCs/>
              </w:rPr>
              <w:t>Driver</w:t>
            </w:r>
          </w:p>
        </w:tc>
        <w:tc>
          <w:tcPr>
            <w:tcW w:w="318" w:type="dxa"/>
          </w:tcPr>
          <w:p w14:paraId="33833ED2" w14:textId="77777777" w:rsidR="00F02436" w:rsidRPr="00DD6680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2436" w14:paraId="5239B20D" w14:textId="77777777" w:rsidTr="0059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23BC831B" w14:textId="77777777" w:rsidR="00F02436" w:rsidRDefault="00F02436" w:rsidP="005916E2">
            <w:pPr>
              <w:jc w:val="center"/>
              <w:rPr>
                <w:b w:val="0"/>
                <w:bCs w:val="0"/>
              </w:rPr>
            </w:pPr>
            <w:r>
              <w:t>HIGH RATE</w:t>
            </w:r>
          </w:p>
          <w:p w14:paraId="11FE7323" w14:textId="77777777" w:rsidR="00F02436" w:rsidRPr="00CB4DFE" w:rsidRDefault="00F02436" w:rsidP="005916E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negotiations</w:t>
            </w:r>
          </w:p>
        </w:tc>
        <w:tc>
          <w:tcPr>
            <w:tcW w:w="318" w:type="dxa"/>
          </w:tcPr>
          <w:p w14:paraId="6993AE66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61967118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E7B">
              <w:rPr>
                <w:b/>
                <w:bCs/>
              </w:rPr>
              <w:t>HIGH RATE</w:t>
            </w:r>
          </w:p>
          <w:p w14:paraId="637D9117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E7B">
              <w:t>negotiations</w:t>
            </w:r>
          </w:p>
        </w:tc>
        <w:tc>
          <w:tcPr>
            <w:tcW w:w="318" w:type="dxa"/>
          </w:tcPr>
          <w:p w14:paraId="6334045B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06" w:type="dxa"/>
          </w:tcPr>
          <w:p w14:paraId="5D981191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E7B">
              <w:rPr>
                <w:b/>
                <w:bCs/>
              </w:rPr>
              <w:t>HIGH RATE</w:t>
            </w:r>
          </w:p>
          <w:p w14:paraId="2DE6C0D8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5E7B">
              <w:t>negotiations</w:t>
            </w:r>
          </w:p>
        </w:tc>
        <w:tc>
          <w:tcPr>
            <w:tcW w:w="332" w:type="dxa"/>
          </w:tcPr>
          <w:p w14:paraId="0880D7CB" w14:textId="77777777" w:rsidR="00F02436" w:rsidRPr="00490D7A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413" w:type="dxa"/>
          </w:tcPr>
          <w:p w14:paraId="51E3387F" w14:textId="77777777" w:rsidR="00F02436" w:rsidRPr="00DB5E7B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DB5E7B">
              <w:rPr>
                <w:b/>
                <w:bCs/>
              </w:rPr>
              <w:t>HIGH RATE</w:t>
            </w:r>
          </w:p>
          <w:p w14:paraId="14FB515B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B5E7B">
              <w:t>negotiations</w:t>
            </w:r>
          </w:p>
        </w:tc>
        <w:tc>
          <w:tcPr>
            <w:tcW w:w="318" w:type="dxa"/>
          </w:tcPr>
          <w:p w14:paraId="086CD525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2436" w14:paraId="13553D8D" w14:textId="77777777" w:rsidTr="005916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0A706CC0" w14:textId="77777777" w:rsidR="00F02436" w:rsidRPr="00E74C2D" w:rsidRDefault="00F02436" w:rsidP="005916E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All </w:t>
            </w:r>
            <w:r>
              <w:t xml:space="preserve">paperwork </w:t>
            </w:r>
            <w:r w:rsidRPr="004F678C">
              <w:rPr>
                <w:b w:val="0"/>
                <w:bCs w:val="0"/>
              </w:rPr>
              <w:t>signed &amp; completed</w:t>
            </w:r>
          </w:p>
        </w:tc>
        <w:tc>
          <w:tcPr>
            <w:tcW w:w="318" w:type="dxa"/>
          </w:tcPr>
          <w:p w14:paraId="1608B4EE" w14:textId="77777777" w:rsidR="00F02436" w:rsidRPr="00E74C2D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6711C442" w14:textId="77777777" w:rsidR="00F02436" w:rsidRPr="00A053AF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3AF">
              <w:t xml:space="preserve">All </w:t>
            </w:r>
            <w:r w:rsidRPr="00A053AF">
              <w:rPr>
                <w:b/>
                <w:bCs/>
              </w:rPr>
              <w:t>paperwork</w:t>
            </w:r>
            <w:r w:rsidRPr="00A053AF">
              <w:t xml:space="preserve"> </w:t>
            </w:r>
            <w:r>
              <w:t>signed &amp; completed</w:t>
            </w:r>
          </w:p>
        </w:tc>
        <w:tc>
          <w:tcPr>
            <w:tcW w:w="318" w:type="dxa"/>
          </w:tcPr>
          <w:p w14:paraId="2FA301DA" w14:textId="77777777" w:rsidR="00F02436" w:rsidRPr="009F559C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06" w:type="dxa"/>
          </w:tcPr>
          <w:p w14:paraId="1B8AD4ED" w14:textId="544F39DB" w:rsidR="00F02436" w:rsidRPr="00A053AF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3AF">
              <w:t xml:space="preserve">All </w:t>
            </w:r>
            <w:r w:rsidRPr="00A053AF">
              <w:rPr>
                <w:b/>
                <w:bCs/>
              </w:rPr>
              <w:t>paperwork</w:t>
            </w:r>
            <w:r w:rsidRPr="00A053AF">
              <w:t xml:space="preserve"> </w:t>
            </w:r>
            <w:r>
              <w:t>signed &amp; completed</w:t>
            </w:r>
            <w:r w:rsidR="0012191F">
              <w:t xml:space="preserve"> </w:t>
            </w:r>
            <w:r w:rsidR="00E7114D">
              <w:t xml:space="preserve"> </w:t>
            </w:r>
          </w:p>
        </w:tc>
        <w:tc>
          <w:tcPr>
            <w:tcW w:w="332" w:type="dxa"/>
          </w:tcPr>
          <w:p w14:paraId="38173B93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6E554812" w14:textId="77777777" w:rsidR="00F02436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53AF">
              <w:t xml:space="preserve">All </w:t>
            </w:r>
            <w:r w:rsidRPr="00A053AF">
              <w:rPr>
                <w:b/>
                <w:bCs/>
              </w:rPr>
              <w:t>paperwork</w:t>
            </w:r>
            <w:r w:rsidRPr="00A053AF">
              <w:t xml:space="preserve"> </w:t>
            </w:r>
            <w:r>
              <w:t>signed &amp; completed</w:t>
            </w:r>
          </w:p>
        </w:tc>
        <w:tc>
          <w:tcPr>
            <w:tcW w:w="318" w:type="dxa"/>
          </w:tcPr>
          <w:p w14:paraId="58BADA4A" w14:textId="77777777" w:rsidR="00F02436" w:rsidRPr="00F92B18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F02436" w14:paraId="0A611335" w14:textId="77777777" w:rsidTr="0059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4826F694" w14:textId="77777777" w:rsidR="00F02436" w:rsidRPr="00B329D3" w:rsidRDefault="00F02436" w:rsidP="005916E2">
            <w:pPr>
              <w:jc w:val="center"/>
            </w:pPr>
            <w:r>
              <w:t>Bill</w:t>
            </w:r>
            <w:r>
              <w:rPr>
                <w:b w:val="0"/>
                <w:bCs w:val="0"/>
              </w:rPr>
              <w:t>,</w:t>
            </w:r>
            <w:r>
              <w:t xml:space="preserve"> Invoice</w:t>
            </w:r>
            <w:r>
              <w:rPr>
                <w:b w:val="0"/>
                <w:bCs w:val="0"/>
              </w:rPr>
              <w:t>,</w:t>
            </w:r>
            <w:r>
              <w:t xml:space="preserve"> </w:t>
            </w:r>
            <w:r>
              <w:rPr>
                <w:b w:val="0"/>
                <w:bCs w:val="0"/>
              </w:rPr>
              <w:t xml:space="preserve">and </w:t>
            </w:r>
            <w:r>
              <w:t>Collect</w:t>
            </w:r>
          </w:p>
        </w:tc>
        <w:tc>
          <w:tcPr>
            <w:tcW w:w="318" w:type="dxa"/>
          </w:tcPr>
          <w:p w14:paraId="19CE79FD" w14:textId="77777777" w:rsidR="00F02436" w:rsidRPr="002343E9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212A99CE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Bill</w:t>
            </w:r>
            <w:r>
              <w:t xml:space="preserve">, </w:t>
            </w:r>
            <w:r>
              <w:rPr>
                <w:b/>
                <w:bCs/>
              </w:rPr>
              <w:t>Invoice</w:t>
            </w:r>
            <w:r>
              <w:t xml:space="preserve">, and </w:t>
            </w:r>
            <w:r>
              <w:rPr>
                <w:b/>
                <w:bCs/>
              </w:rPr>
              <w:t xml:space="preserve">Collect    </w:t>
            </w:r>
          </w:p>
        </w:tc>
        <w:tc>
          <w:tcPr>
            <w:tcW w:w="318" w:type="dxa"/>
          </w:tcPr>
          <w:p w14:paraId="7A5B44D5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606" w:type="dxa"/>
          </w:tcPr>
          <w:p w14:paraId="1A6C86C8" w14:textId="77777777" w:rsidR="00F02436" w:rsidRPr="00490027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Bill</w:t>
            </w:r>
            <w:r>
              <w:t xml:space="preserve">, </w:t>
            </w:r>
            <w:r>
              <w:rPr>
                <w:b/>
                <w:bCs/>
              </w:rPr>
              <w:t>Invoice</w:t>
            </w:r>
            <w:r>
              <w:t xml:space="preserve">, and </w:t>
            </w:r>
            <w:r>
              <w:rPr>
                <w:b/>
                <w:bCs/>
              </w:rPr>
              <w:t xml:space="preserve">Collect    </w:t>
            </w:r>
          </w:p>
        </w:tc>
        <w:tc>
          <w:tcPr>
            <w:tcW w:w="332" w:type="dxa"/>
          </w:tcPr>
          <w:p w14:paraId="507B739B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2B0EF00E" w14:textId="77777777" w:rsidR="00F02436" w:rsidRPr="00490027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Bill</w:t>
            </w:r>
            <w:r>
              <w:t xml:space="preserve">, </w:t>
            </w:r>
            <w:r>
              <w:rPr>
                <w:b/>
                <w:bCs/>
              </w:rPr>
              <w:t>Invoice</w:t>
            </w:r>
            <w:r>
              <w:t xml:space="preserve">, and </w:t>
            </w:r>
            <w:r>
              <w:rPr>
                <w:b/>
                <w:bCs/>
              </w:rPr>
              <w:t xml:space="preserve">Collect       </w:t>
            </w:r>
          </w:p>
        </w:tc>
        <w:tc>
          <w:tcPr>
            <w:tcW w:w="318" w:type="dxa"/>
          </w:tcPr>
          <w:p w14:paraId="771C0E64" w14:textId="77777777" w:rsidR="00F02436" w:rsidRPr="00245E08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F02436" w14:paraId="0040018A" w14:textId="77777777" w:rsidTr="005916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492A9BEA" w14:textId="77777777" w:rsidR="00F02436" w:rsidRPr="00E126D5" w:rsidRDefault="00F02436" w:rsidP="005916E2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Finding </w:t>
            </w:r>
            <w:r>
              <w:t xml:space="preserve">Dedicated </w:t>
            </w:r>
            <w:r>
              <w:rPr>
                <w:b w:val="0"/>
                <w:bCs w:val="0"/>
              </w:rPr>
              <w:t>Lanes</w:t>
            </w:r>
          </w:p>
        </w:tc>
        <w:tc>
          <w:tcPr>
            <w:tcW w:w="318" w:type="dxa"/>
          </w:tcPr>
          <w:p w14:paraId="02AC3AAD" w14:textId="77777777" w:rsidR="00F02436" w:rsidRPr="000C6441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2453AA15" w14:textId="77777777" w:rsidR="00F02436" w:rsidRPr="00E126D5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6D5">
              <w:t xml:space="preserve">Finding </w:t>
            </w:r>
            <w:r w:rsidRPr="00E126D5">
              <w:rPr>
                <w:b/>
                <w:bCs/>
              </w:rPr>
              <w:t>Dedicated</w:t>
            </w:r>
            <w:r w:rsidRPr="00E126D5">
              <w:t xml:space="preserve"> Lanes</w:t>
            </w:r>
          </w:p>
        </w:tc>
        <w:tc>
          <w:tcPr>
            <w:tcW w:w="318" w:type="dxa"/>
          </w:tcPr>
          <w:p w14:paraId="38B0BA0E" w14:textId="77777777" w:rsidR="00F02436" w:rsidRPr="00E126D5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06" w:type="dxa"/>
          </w:tcPr>
          <w:p w14:paraId="6EDE6E12" w14:textId="77777777" w:rsidR="00F02436" w:rsidRPr="00E126D5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6D5">
              <w:t xml:space="preserve">Finding </w:t>
            </w:r>
            <w:r w:rsidRPr="00E126D5">
              <w:rPr>
                <w:b/>
                <w:bCs/>
              </w:rPr>
              <w:t>Dedicated</w:t>
            </w:r>
            <w:r w:rsidRPr="00E126D5">
              <w:t xml:space="preserve"> Lanes</w:t>
            </w:r>
          </w:p>
        </w:tc>
        <w:tc>
          <w:tcPr>
            <w:tcW w:w="332" w:type="dxa"/>
          </w:tcPr>
          <w:p w14:paraId="66319136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169CBB62" w14:textId="77777777" w:rsidR="00F02436" w:rsidRPr="00E126D5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26D5">
              <w:t xml:space="preserve">Finding </w:t>
            </w:r>
            <w:r w:rsidRPr="00E126D5">
              <w:rPr>
                <w:b/>
                <w:bCs/>
              </w:rPr>
              <w:t>Dedicated</w:t>
            </w:r>
            <w:r w:rsidRPr="00E126D5">
              <w:t xml:space="preserve"> Lanes</w:t>
            </w:r>
          </w:p>
        </w:tc>
        <w:tc>
          <w:tcPr>
            <w:tcW w:w="318" w:type="dxa"/>
          </w:tcPr>
          <w:p w14:paraId="15CD4E42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2436" w14:paraId="3AF85375" w14:textId="77777777" w:rsidTr="0059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3287AA27" w14:textId="77777777" w:rsidR="00F02436" w:rsidRPr="00722B85" w:rsidRDefault="00F02436" w:rsidP="005916E2">
            <w:pPr>
              <w:jc w:val="center"/>
            </w:pPr>
            <w:r w:rsidRPr="00722B85">
              <w:t>Check Calls Completed</w:t>
            </w:r>
          </w:p>
        </w:tc>
        <w:tc>
          <w:tcPr>
            <w:tcW w:w="318" w:type="dxa"/>
          </w:tcPr>
          <w:p w14:paraId="19977BA7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636F8397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Check Calls Completed</w:t>
            </w:r>
          </w:p>
        </w:tc>
        <w:tc>
          <w:tcPr>
            <w:tcW w:w="318" w:type="dxa"/>
          </w:tcPr>
          <w:p w14:paraId="48183476" w14:textId="0CFB5145" w:rsidR="00F02436" w:rsidRDefault="002835B0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06" w:type="dxa"/>
          </w:tcPr>
          <w:p w14:paraId="63A16F54" w14:textId="77777777" w:rsidR="00F02436" w:rsidRPr="00E126D5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Check Calls Completed</w:t>
            </w:r>
          </w:p>
        </w:tc>
        <w:tc>
          <w:tcPr>
            <w:tcW w:w="332" w:type="dxa"/>
          </w:tcPr>
          <w:p w14:paraId="4338C8E6" w14:textId="77777777" w:rsidR="00F02436" w:rsidRPr="00722B85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413" w:type="dxa"/>
          </w:tcPr>
          <w:p w14:paraId="74800228" w14:textId="77777777" w:rsidR="00F02436" w:rsidRPr="003F543C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Check Calls Completed</w:t>
            </w:r>
          </w:p>
        </w:tc>
        <w:tc>
          <w:tcPr>
            <w:tcW w:w="318" w:type="dxa"/>
          </w:tcPr>
          <w:p w14:paraId="6DDFBA3B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2436" w14:paraId="299C416C" w14:textId="77777777" w:rsidTr="005916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63A68A3D" w14:textId="77777777" w:rsidR="00F02436" w:rsidRPr="00E92863" w:rsidRDefault="00F02436" w:rsidP="005916E2">
            <w:pPr>
              <w:jc w:val="center"/>
            </w:pPr>
            <w:r w:rsidRPr="00E92863">
              <w:t>Routing</w:t>
            </w:r>
            <w:r>
              <w:t xml:space="preserve"> </w:t>
            </w:r>
            <w:r>
              <w:rPr>
                <w:b w:val="0"/>
                <w:bCs w:val="0"/>
              </w:rPr>
              <w:t>e</w:t>
            </w:r>
            <w:r w:rsidRPr="00517AFE">
              <w:rPr>
                <w:b w:val="0"/>
                <w:bCs w:val="0"/>
              </w:rPr>
              <w:t xml:space="preserve">ach </w:t>
            </w:r>
            <w:r>
              <w:rPr>
                <w:b w:val="0"/>
                <w:bCs w:val="0"/>
              </w:rPr>
              <w:t>l</w:t>
            </w:r>
            <w:r w:rsidRPr="00517AFE">
              <w:rPr>
                <w:b w:val="0"/>
                <w:bCs w:val="0"/>
              </w:rPr>
              <w:t>oad</w:t>
            </w:r>
          </w:p>
        </w:tc>
        <w:tc>
          <w:tcPr>
            <w:tcW w:w="318" w:type="dxa"/>
          </w:tcPr>
          <w:p w14:paraId="07124518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62F151A7" w14:textId="77777777" w:rsidR="00F02436" w:rsidRPr="00E92863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863">
              <w:rPr>
                <w:b/>
                <w:bCs/>
              </w:rPr>
              <w:t>Routing</w:t>
            </w:r>
            <w:r>
              <w:rPr>
                <w:b/>
                <w:bCs/>
              </w:rPr>
              <w:t xml:space="preserve"> </w:t>
            </w:r>
            <w:r>
              <w:t>e</w:t>
            </w:r>
            <w:r w:rsidRPr="00517AFE">
              <w:t xml:space="preserve">ach </w:t>
            </w:r>
            <w:r>
              <w:t>l</w:t>
            </w:r>
            <w:r w:rsidRPr="00517AFE">
              <w:t>oad</w:t>
            </w:r>
          </w:p>
        </w:tc>
        <w:tc>
          <w:tcPr>
            <w:tcW w:w="318" w:type="dxa"/>
          </w:tcPr>
          <w:p w14:paraId="5ED66CC0" w14:textId="77777777" w:rsidR="00F02436" w:rsidRPr="00E92863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606" w:type="dxa"/>
          </w:tcPr>
          <w:p w14:paraId="6316EFF8" w14:textId="77777777" w:rsidR="00F02436" w:rsidRPr="00E92863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92863">
              <w:rPr>
                <w:b/>
                <w:bCs/>
              </w:rPr>
              <w:t>Routing</w:t>
            </w:r>
            <w:r>
              <w:rPr>
                <w:b/>
                <w:bCs/>
              </w:rPr>
              <w:t xml:space="preserve"> </w:t>
            </w:r>
            <w:r>
              <w:t>e</w:t>
            </w:r>
            <w:r w:rsidRPr="00517AFE">
              <w:t xml:space="preserve">ach </w:t>
            </w:r>
            <w:r>
              <w:t>l</w:t>
            </w:r>
            <w:r w:rsidRPr="00517AFE">
              <w:t>oad</w:t>
            </w:r>
          </w:p>
        </w:tc>
        <w:tc>
          <w:tcPr>
            <w:tcW w:w="332" w:type="dxa"/>
          </w:tcPr>
          <w:p w14:paraId="0200DE5B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765EF3B1" w14:textId="77777777" w:rsidR="00F02436" w:rsidRPr="00517AFE" w:rsidRDefault="00F02436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2863">
              <w:rPr>
                <w:b/>
                <w:bCs/>
              </w:rPr>
              <w:t>Routing</w:t>
            </w:r>
            <w:r>
              <w:rPr>
                <w:b/>
                <w:bCs/>
              </w:rPr>
              <w:t xml:space="preserve"> </w:t>
            </w:r>
            <w:r>
              <w:t>each load</w:t>
            </w:r>
          </w:p>
        </w:tc>
        <w:tc>
          <w:tcPr>
            <w:tcW w:w="318" w:type="dxa"/>
          </w:tcPr>
          <w:p w14:paraId="33B7B4B5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02436" w14:paraId="3BBDF524" w14:textId="77777777" w:rsidTr="0059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6A869284" w14:textId="77777777" w:rsidR="00F02436" w:rsidRPr="002779B4" w:rsidRDefault="00F02436" w:rsidP="005916E2">
            <w:pPr>
              <w:jc w:val="center"/>
            </w:pPr>
            <w:r>
              <w:rPr>
                <w:b w:val="0"/>
                <w:bCs w:val="0"/>
              </w:rPr>
              <w:t xml:space="preserve">Tracking </w:t>
            </w:r>
            <w:r>
              <w:t>Weather</w:t>
            </w:r>
          </w:p>
        </w:tc>
        <w:tc>
          <w:tcPr>
            <w:tcW w:w="318" w:type="dxa"/>
          </w:tcPr>
          <w:p w14:paraId="47AFBA54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3B8C0354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Tracking </w:t>
            </w:r>
            <w:r>
              <w:rPr>
                <w:b/>
                <w:bCs/>
              </w:rPr>
              <w:t>Weather</w:t>
            </w:r>
          </w:p>
        </w:tc>
        <w:tc>
          <w:tcPr>
            <w:tcW w:w="318" w:type="dxa"/>
          </w:tcPr>
          <w:p w14:paraId="05688D0E" w14:textId="77777777" w:rsidR="00F02436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06" w:type="dxa"/>
          </w:tcPr>
          <w:p w14:paraId="16F7F5E8" w14:textId="77777777" w:rsidR="00F02436" w:rsidRPr="002779B4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Tracking </w:t>
            </w:r>
            <w:r>
              <w:rPr>
                <w:b/>
                <w:bCs/>
              </w:rPr>
              <w:t>Weather</w:t>
            </w:r>
          </w:p>
        </w:tc>
        <w:tc>
          <w:tcPr>
            <w:tcW w:w="332" w:type="dxa"/>
          </w:tcPr>
          <w:p w14:paraId="41A17203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699FC7C9" w14:textId="77777777" w:rsidR="00F02436" w:rsidRPr="002779B4" w:rsidRDefault="00F02436" w:rsidP="005916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Tracking </w:t>
            </w:r>
            <w:r>
              <w:rPr>
                <w:b/>
                <w:bCs/>
              </w:rPr>
              <w:t>Weather</w:t>
            </w:r>
          </w:p>
        </w:tc>
        <w:tc>
          <w:tcPr>
            <w:tcW w:w="318" w:type="dxa"/>
          </w:tcPr>
          <w:p w14:paraId="31C05D09" w14:textId="77777777" w:rsidR="00F02436" w:rsidRDefault="00F02436" w:rsidP="005916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02436" w14:paraId="2CEE7897" w14:textId="77777777" w:rsidTr="005916E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</w:tcPr>
          <w:p w14:paraId="50E8D665" w14:textId="77777777" w:rsidR="00F02436" w:rsidRPr="009F30C1" w:rsidRDefault="00BF3A73" w:rsidP="005916E2">
            <w:pPr>
              <w:jc w:val="center"/>
            </w:pPr>
            <w:r w:rsidRPr="009F30C1">
              <w:t>Checking Shippers and</w:t>
            </w:r>
          </w:p>
          <w:p w14:paraId="01723BE0" w14:textId="5238AF2F" w:rsidR="00BF3A73" w:rsidRDefault="00BF3A73" w:rsidP="005916E2">
            <w:pPr>
              <w:jc w:val="center"/>
              <w:rPr>
                <w:b w:val="0"/>
                <w:bCs w:val="0"/>
              </w:rPr>
            </w:pPr>
            <w:r w:rsidRPr="009F30C1">
              <w:t>Brokers Credit</w:t>
            </w:r>
          </w:p>
        </w:tc>
        <w:tc>
          <w:tcPr>
            <w:tcW w:w="318" w:type="dxa"/>
          </w:tcPr>
          <w:p w14:paraId="166FB308" w14:textId="05D7D8E7" w:rsidR="00F02436" w:rsidRPr="009F30C1" w:rsidRDefault="009F30C1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395" w:type="dxa"/>
          </w:tcPr>
          <w:p w14:paraId="5A6AD97C" w14:textId="77777777" w:rsidR="009F30C1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Checking Shippers and</w:t>
            </w:r>
          </w:p>
          <w:p w14:paraId="5633E54A" w14:textId="50264F93" w:rsidR="00F02436" w:rsidRPr="00A053AF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Brokers Credit</w:t>
            </w:r>
          </w:p>
        </w:tc>
        <w:tc>
          <w:tcPr>
            <w:tcW w:w="318" w:type="dxa"/>
          </w:tcPr>
          <w:p w14:paraId="1FF033BF" w14:textId="44A8D9A7" w:rsidR="00F02436" w:rsidRPr="009F30C1" w:rsidRDefault="009F30C1" w:rsidP="005916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2606" w:type="dxa"/>
          </w:tcPr>
          <w:p w14:paraId="103E4791" w14:textId="77777777" w:rsidR="009F30C1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Checking Shippers and</w:t>
            </w:r>
          </w:p>
          <w:p w14:paraId="5CFDD8BD" w14:textId="404C3182" w:rsidR="00F02436" w:rsidRPr="00A053AF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Brokers Credit</w:t>
            </w:r>
          </w:p>
        </w:tc>
        <w:tc>
          <w:tcPr>
            <w:tcW w:w="332" w:type="dxa"/>
          </w:tcPr>
          <w:p w14:paraId="1170A6E6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3" w:type="dxa"/>
          </w:tcPr>
          <w:p w14:paraId="46142C08" w14:textId="77777777" w:rsidR="009F30C1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Checking Shippers and</w:t>
            </w:r>
          </w:p>
          <w:p w14:paraId="29BF9009" w14:textId="0EEA06A7" w:rsidR="00F02436" w:rsidRPr="00A053AF" w:rsidRDefault="009F30C1" w:rsidP="009F30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Brokers Credit</w:t>
            </w:r>
          </w:p>
        </w:tc>
        <w:tc>
          <w:tcPr>
            <w:tcW w:w="318" w:type="dxa"/>
          </w:tcPr>
          <w:p w14:paraId="350571E0" w14:textId="77777777" w:rsidR="00F02436" w:rsidRDefault="00F02436" w:rsidP="005916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FEAC3D" w14:textId="77777777" w:rsidR="00F02436" w:rsidRDefault="00F02436" w:rsidP="00733A63">
      <w:pPr>
        <w:tabs>
          <w:tab w:val="left" w:pos="1116"/>
          <w:tab w:val="left" w:pos="3396"/>
          <w:tab w:val="left" w:pos="5760"/>
          <w:tab w:val="left" w:pos="8268"/>
        </w:tabs>
      </w:pPr>
    </w:p>
    <w:p w14:paraId="50128D56" w14:textId="588255AF" w:rsidR="002F13D8" w:rsidRDefault="002F13D8" w:rsidP="002F13D8">
      <w:pPr>
        <w:pStyle w:val="ListParagraph"/>
        <w:ind w:left="0"/>
      </w:pPr>
    </w:p>
    <w:p w14:paraId="1B1E0C18" w14:textId="6AC2AF4F" w:rsidR="002F13D8" w:rsidRDefault="002F13D8" w:rsidP="002F13D8">
      <w:pPr>
        <w:pStyle w:val="ListParagraph"/>
        <w:ind w:left="2160"/>
      </w:pPr>
    </w:p>
    <w:p w14:paraId="49CC6B8D" w14:textId="4246D1BF" w:rsidR="002F13D8" w:rsidRDefault="002F13D8" w:rsidP="002F13D8">
      <w:pPr>
        <w:pStyle w:val="ListParagraph"/>
        <w:ind w:left="2160"/>
      </w:pPr>
    </w:p>
    <w:p w14:paraId="08CE21B6" w14:textId="6798ED8C" w:rsidR="002F13D8" w:rsidRDefault="002F13D8" w:rsidP="00F02436"/>
    <w:p w14:paraId="70DDF9D6" w14:textId="77777777" w:rsidR="00F02436" w:rsidRDefault="00F02436" w:rsidP="00F02436"/>
    <w:p w14:paraId="31D99625" w14:textId="7B4B87DE" w:rsidR="00AC47ED" w:rsidRDefault="0074617E" w:rsidP="0079729B">
      <w:pPr>
        <w:pStyle w:val="ListParagraph"/>
        <w:numPr>
          <w:ilvl w:val="2"/>
          <w:numId w:val="7"/>
        </w:numPr>
      </w:pPr>
      <w:r>
        <w:t>5</w:t>
      </w:r>
      <w:r w:rsidR="00FB59FC" w:rsidRPr="00FB59FC">
        <w:rPr>
          <w:vertAlign w:val="superscript"/>
        </w:rPr>
        <w:t>th</w:t>
      </w:r>
      <w:r w:rsidR="00FA606F">
        <w:t xml:space="preserve"> slide</w:t>
      </w:r>
    </w:p>
    <w:p w14:paraId="2756B1A3" w14:textId="6791B2E3" w:rsidR="00937889" w:rsidRDefault="00937889" w:rsidP="0079729B">
      <w:pPr>
        <w:pStyle w:val="ListParagraph"/>
        <w:numPr>
          <w:ilvl w:val="3"/>
          <w:numId w:val="7"/>
        </w:numPr>
      </w:pPr>
      <w:r>
        <w:t>Recruiting Sub-Dispatchers</w:t>
      </w:r>
    </w:p>
    <w:p w14:paraId="7773FD3A" w14:textId="27B9DE91" w:rsidR="00937889" w:rsidRDefault="00F02436" w:rsidP="0079729B">
      <w:pPr>
        <w:pStyle w:val="ListParagraph"/>
        <w:numPr>
          <w:ilvl w:val="3"/>
          <w:numId w:val="7"/>
        </w:numPr>
      </w:pPr>
      <w:r>
        <w:t xml:space="preserve">WEBSITE REFERANCE:  </w:t>
      </w:r>
      <w:hyperlink r:id="rId13" w:history="1">
        <w:r w:rsidRPr="00411559">
          <w:rPr>
            <w:rStyle w:val="Hyperlink"/>
          </w:rPr>
          <w:t>https://bootcamp.case.edu/coding/landing/?s=Google-Unbranded_RFull_&amp;msg_cv_scta=4&amp;msg_cv_stbn=1&amp;msg_cv_fcta=1&amp;fqvar1=3&amp;pkw=how%20to%20programmer&amp;pcrid=456262199641&amp;pmt=e&amp;utm_source=google&amp;utm_medium=cpc&amp;utm_campaign=GGL%7CCASE-WESTERN-UNIVERSITY%7CSEM%7CCODING%7C-%7COFL%7C_RFull_%7CALL%7CNBD-G%7CEXACT%7CEmployment%7CExploratory&amp;utm_term=how%20to%20programmer&amp;s=google&amp;k=how%20to%20programmer&amp;utm_adgroupid=109099030480&amp;utm_locationphysicalms=9015574&amp;utm_matchtype=e&amp;utm_network=g&amp;utm_device=c&amp;utm_content=456262199641&amp;utm_placement=&amp;gclid=CjwKCAiAr6-ABhAfEiwADO4sfRCTK7eaugRkiuuHVrkbMvxLQt2HBJWMGOhlsbcqSL9AUW8dFIRFXRoCaGEQAvD_BwE&amp;gclsrc=aw.ds</w:t>
        </w:r>
      </w:hyperlink>
      <w:r w:rsidR="00937889">
        <w:t xml:space="preserve">  </w:t>
      </w:r>
    </w:p>
    <w:p w14:paraId="122639D5" w14:textId="48CD4115" w:rsidR="006F24AF" w:rsidRDefault="00CD5B93" w:rsidP="0079729B">
      <w:pPr>
        <w:pStyle w:val="ListParagraph"/>
        <w:numPr>
          <w:ilvl w:val="3"/>
          <w:numId w:val="7"/>
        </w:numPr>
      </w:pPr>
      <w:r>
        <w:t>Pl</w:t>
      </w:r>
      <w:r w:rsidR="005405F3">
        <w:t>ace</w:t>
      </w:r>
      <w:r>
        <w:t xml:space="preserve"> Text </w:t>
      </w:r>
      <w:r w:rsidR="00F27CB9">
        <w:t>“Commission</w:t>
      </w:r>
      <w:r>
        <w:t xml:space="preserve"> Rate</w:t>
      </w:r>
      <w:r w:rsidR="00A307C9">
        <w:t xml:space="preserve"> </w:t>
      </w:r>
      <w:r w:rsidR="00F27CB9">
        <w:t xml:space="preserve">Only” “Commission Rate </w:t>
      </w:r>
      <w:r>
        <w:t>is 50%</w:t>
      </w:r>
      <w:r w:rsidR="00F27CB9">
        <w:t xml:space="preserve"> Per</w:t>
      </w:r>
      <w:r w:rsidR="00A307C9">
        <w:t xml:space="preserve"> Load Paid </w:t>
      </w:r>
      <w:r w:rsidR="006C550A">
        <w:t>to</w:t>
      </w:r>
      <w:r w:rsidR="00A307C9">
        <w:t xml:space="preserve"> Sub-Dispatcher</w:t>
      </w:r>
      <w:r w:rsidR="00186340">
        <w:t>”</w:t>
      </w:r>
      <w:r w:rsidR="00F27CB9">
        <w:t xml:space="preserve"> </w:t>
      </w:r>
      <w:r w:rsidR="004E687F">
        <w:t xml:space="preserve">“Higher Dispatch Experience more </w:t>
      </w:r>
      <w:r w:rsidR="001324F7">
        <w:t xml:space="preserve">% Per </w:t>
      </w:r>
      <w:r w:rsidR="006F24AF">
        <w:t>Load.</w:t>
      </w:r>
      <w:r w:rsidR="001324F7">
        <w:t xml:space="preserve">” </w:t>
      </w:r>
    </w:p>
    <w:p w14:paraId="5B2BA173" w14:textId="587DFC15" w:rsidR="001324F7" w:rsidRDefault="001324F7" w:rsidP="0079729B">
      <w:pPr>
        <w:pStyle w:val="ListParagraph"/>
        <w:numPr>
          <w:ilvl w:val="3"/>
          <w:numId w:val="7"/>
        </w:numPr>
      </w:pPr>
      <w:r>
        <w:t>Must sign</w:t>
      </w:r>
      <w:r w:rsidR="008C798A">
        <w:t xml:space="preserve"> </w:t>
      </w:r>
      <w:r w:rsidR="008C798A" w:rsidRPr="008C798A">
        <w:t>Agreement</w:t>
      </w:r>
      <w:r w:rsidRPr="008C798A">
        <w:t xml:space="preserve"> </w:t>
      </w:r>
      <w:r w:rsidR="008C798A">
        <w:t>s</w:t>
      </w:r>
      <w:r w:rsidR="008C798A" w:rsidRPr="008C798A">
        <w:t xml:space="preserve">aying </w:t>
      </w:r>
      <w:r w:rsidR="006C550A">
        <w:t>y</w:t>
      </w:r>
      <w:r w:rsidR="008C798A" w:rsidRPr="008C798A">
        <w:t xml:space="preserve">ou </w:t>
      </w:r>
      <w:r w:rsidR="006F24AF" w:rsidRPr="008C798A">
        <w:t>can</w:t>
      </w:r>
      <w:r w:rsidR="006F24AF">
        <w:t>not</w:t>
      </w:r>
      <w:r w:rsidR="008C798A" w:rsidRPr="008C798A">
        <w:t xml:space="preserve"> steal </w:t>
      </w:r>
      <w:r w:rsidR="006C550A" w:rsidRPr="008C798A">
        <w:t>customers</w:t>
      </w:r>
      <w:r w:rsidR="008C798A" w:rsidRPr="008C798A">
        <w:t xml:space="preserve"> after leaving team</w:t>
      </w:r>
      <w:r w:rsidR="006F24AF">
        <w:t>.</w:t>
      </w:r>
    </w:p>
    <w:p w14:paraId="37C69FAB" w14:textId="3EE32975" w:rsidR="00937889" w:rsidRDefault="006C550A" w:rsidP="0079729B">
      <w:pPr>
        <w:pStyle w:val="ListParagraph"/>
        <w:numPr>
          <w:ilvl w:val="3"/>
          <w:numId w:val="7"/>
        </w:numPr>
      </w:pPr>
      <w:r>
        <w:t>Let us</w:t>
      </w:r>
      <w:r w:rsidR="00F5789A">
        <w:t xml:space="preserve"> </w:t>
      </w:r>
      <w:r w:rsidR="00F42C32">
        <w:t>start</w:t>
      </w:r>
      <w:r w:rsidR="00F5789A">
        <w:t xml:space="preserve"> Application</w:t>
      </w:r>
      <w:r w:rsidR="00DF0D43">
        <w:t>…. ask</w:t>
      </w:r>
      <w:r w:rsidR="00F5789A">
        <w:t xml:space="preserve"> </w:t>
      </w:r>
      <w:r>
        <w:t>for.</w:t>
      </w:r>
    </w:p>
    <w:p w14:paraId="59E837DD" w14:textId="77777777" w:rsidR="00937889" w:rsidRDefault="00937889" w:rsidP="0079729B">
      <w:pPr>
        <w:pStyle w:val="ListParagraph"/>
        <w:numPr>
          <w:ilvl w:val="4"/>
          <w:numId w:val="7"/>
        </w:numPr>
      </w:pPr>
      <w:r>
        <w:t>First Name</w:t>
      </w:r>
    </w:p>
    <w:p w14:paraId="3CB403D5" w14:textId="77777777" w:rsidR="00937889" w:rsidRDefault="00937889" w:rsidP="0079729B">
      <w:pPr>
        <w:pStyle w:val="ListParagraph"/>
        <w:numPr>
          <w:ilvl w:val="4"/>
          <w:numId w:val="7"/>
        </w:numPr>
      </w:pPr>
      <w:r>
        <w:t>Last Name “optional”</w:t>
      </w:r>
    </w:p>
    <w:p w14:paraId="47FF3D28" w14:textId="7C3B0779" w:rsidR="008874EA" w:rsidRDefault="008874EA" w:rsidP="0079729B">
      <w:pPr>
        <w:pStyle w:val="ListParagraph"/>
        <w:numPr>
          <w:ilvl w:val="4"/>
          <w:numId w:val="7"/>
        </w:numPr>
      </w:pPr>
      <w:r>
        <w:t>Email</w:t>
      </w:r>
    </w:p>
    <w:p w14:paraId="5E7BD871" w14:textId="59ECA23C" w:rsidR="00937889" w:rsidRDefault="00937889" w:rsidP="0079729B">
      <w:pPr>
        <w:pStyle w:val="ListParagraph"/>
        <w:numPr>
          <w:ilvl w:val="4"/>
          <w:numId w:val="7"/>
        </w:numPr>
      </w:pPr>
      <w:r>
        <w:t>Phone Number</w:t>
      </w:r>
    </w:p>
    <w:p w14:paraId="6618CD22" w14:textId="4B161876" w:rsidR="00691DEA" w:rsidRDefault="00691DEA" w:rsidP="0079729B">
      <w:pPr>
        <w:pStyle w:val="ListParagraph"/>
        <w:numPr>
          <w:ilvl w:val="3"/>
          <w:numId w:val="7"/>
        </w:numPr>
      </w:pPr>
      <w:r>
        <w:t xml:space="preserve">Then </w:t>
      </w:r>
      <w:r w:rsidR="00F5789A">
        <w:t xml:space="preserve">send them to my </w:t>
      </w:r>
      <w:r w:rsidR="00724B9C">
        <w:t>PDF Form of Application</w:t>
      </w:r>
    </w:p>
    <w:p w14:paraId="3B89E863" w14:textId="34A038E9" w:rsidR="00DD5424" w:rsidRDefault="00DD5424" w:rsidP="0079729B">
      <w:pPr>
        <w:pStyle w:val="ListParagraph"/>
        <w:numPr>
          <w:ilvl w:val="3"/>
          <w:numId w:val="7"/>
        </w:numPr>
      </w:pPr>
      <w:r>
        <w:t xml:space="preserve">Have is sent to </w:t>
      </w:r>
      <w:hyperlink r:id="rId14" w:history="1">
        <w:r w:rsidR="006D3D45" w:rsidRPr="00411559">
          <w:rPr>
            <w:rStyle w:val="Hyperlink"/>
          </w:rPr>
          <w:t>info@fastandeasydispatching.com</w:t>
        </w:r>
      </w:hyperlink>
      <w:r w:rsidR="006D3D45">
        <w:t>.</w:t>
      </w:r>
    </w:p>
    <w:p w14:paraId="0E377600" w14:textId="7215E802" w:rsidR="00E86BA8" w:rsidRDefault="00BB22C2" w:rsidP="0079729B">
      <w:pPr>
        <w:pStyle w:val="ListParagraph"/>
        <w:numPr>
          <w:ilvl w:val="3"/>
          <w:numId w:val="7"/>
        </w:numPr>
      </w:pPr>
      <w:r>
        <w:t>I want a Le</w:t>
      </w:r>
      <w:r w:rsidR="00E86BA8">
        <w:t>gible Text floating side to side saying                                      Want to Learn to be a Freight Dispatcher &gt;&gt;&gt;&gt;&gt;&gt;</w:t>
      </w:r>
    </w:p>
    <w:p w14:paraId="0CE38F0A" w14:textId="77777777" w:rsidR="004E6BBD" w:rsidRDefault="004E6BBD" w:rsidP="004E6BBD">
      <w:pPr>
        <w:pStyle w:val="ListParagraph"/>
      </w:pPr>
    </w:p>
    <w:p w14:paraId="6A314724" w14:textId="1E6E450F" w:rsidR="00F22FC6" w:rsidRPr="00205AE4" w:rsidRDefault="002710B8" w:rsidP="0079729B">
      <w:pPr>
        <w:pStyle w:val="ListParagraph"/>
        <w:numPr>
          <w:ilvl w:val="0"/>
          <w:numId w:val="7"/>
        </w:numPr>
        <w:rPr>
          <w:highlight w:val="yellow"/>
        </w:rPr>
      </w:pPr>
      <w:r w:rsidRPr="00205AE4">
        <w:rPr>
          <w:highlight w:val="yellow"/>
        </w:rPr>
        <w:t>D</w:t>
      </w:r>
      <w:r w:rsidR="00E35E0E" w:rsidRPr="00205AE4">
        <w:rPr>
          <w:highlight w:val="yellow"/>
        </w:rPr>
        <w:t>oodly.com</w:t>
      </w:r>
      <w:r w:rsidR="00DF0B1C" w:rsidRPr="00205AE4">
        <w:rPr>
          <w:highlight w:val="yellow"/>
        </w:rPr>
        <w:t xml:space="preserve"> </w:t>
      </w:r>
    </w:p>
    <w:p w14:paraId="626F6CF4" w14:textId="45645349" w:rsidR="0013035B" w:rsidRPr="00205AE4" w:rsidRDefault="00AB785A" w:rsidP="0079729B">
      <w:pPr>
        <w:pStyle w:val="ListParagraph"/>
        <w:numPr>
          <w:ilvl w:val="1"/>
          <w:numId w:val="7"/>
        </w:numPr>
        <w:rPr>
          <w:highlight w:val="yellow"/>
        </w:rPr>
      </w:pPr>
      <w:r w:rsidRPr="00205AE4">
        <w:rPr>
          <w:highlight w:val="yellow"/>
        </w:rPr>
        <w:t>I’m</w:t>
      </w:r>
      <w:r w:rsidR="000043F4" w:rsidRPr="00205AE4">
        <w:rPr>
          <w:highlight w:val="yellow"/>
        </w:rPr>
        <w:t xml:space="preserve"> going to make </w:t>
      </w:r>
      <w:r w:rsidR="00C94301" w:rsidRPr="00205AE4">
        <w:rPr>
          <w:highlight w:val="yellow"/>
        </w:rPr>
        <w:t xml:space="preserve">a video for the page after </w:t>
      </w:r>
      <w:r w:rsidR="00A40CF8" w:rsidRPr="00205AE4">
        <w:rPr>
          <w:highlight w:val="yellow"/>
        </w:rPr>
        <w:t>a Course is B</w:t>
      </w:r>
      <w:r w:rsidR="00A1287B" w:rsidRPr="00205AE4">
        <w:rPr>
          <w:highlight w:val="yellow"/>
        </w:rPr>
        <w:t xml:space="preserve">ought and It </w:t>
      </w:r>
      <w:r w:rsidR="003717B5" w:rsidRPr="00205AE4">
        <w:rPr>
          <w:highlight w:val="yellow"/>
        </w:rPr>
        <w:t>is saying</w:t>
      </w:r>
      <w:r w:rsidR="00A1287B" w:rsidRPr="00205AE4">
        <w:rPr>
          <w:highlight w:val="yellow"/>
        </w:rPr>
        <w:t xml:space="preserve"> thanks for buying and explain about our other courses that they </w:t>
      </w:r>
      <w:r w:rsidR="00401662" w:rsidRPr="00205AE4">
        <w:rPr>
          <w:highlight w:val="yellow"/>
        </w:rPr>
        <w:t>could</w:t>
      </w:r>
      <w:r w:rsidR="00A1287B" w:rsidRPr="00205AE4">
        <w:rPr>
          <w:highlight w:val="yellow"/>
        </w:rPr>
        <w:t xml:space="preserve"> get a great deal from</w:t>
      </w:r>
      <w:r w:rsidR="00401662" w:rsidRPr="00205AE4">
        <w:rPr>
          <w:highlight w:val="yellow"/>
        </w:rPr>
        <w:t xml:space="preserve"> with a </w:t>
      </w:r>
      <w:proofErr w:type="spellStart"/>
      <w:r w:rsidR="007B2D6F" w:rsidRPr="00205AE4">
        <w:rPr>
          <w:highlight w:val="yellow"/>
        </w:rPr>
        <w:t>D</w:t>
      </w:r>
      <w:r w:rsidR="00401662" w:rsidRPr="00205AE4">
        <w:rPr>
          <w:highlight w:val="yellow"/>
        </w:rPr>
        <w:t>oodly</w:t>
      </w:r>
      <w:proofErr w:type="spellEnd"/>
      <w:r w:rsidR="00401662" w:rsidRPr="00205AE4">
        <w:rPr>
          <w:highlight w:val="yellow"/>
        </w:rPr>
        <w:t xml:space="preserve"> video</w:t>
      </w:r>
      <w:r w:rsidR="00383D75" w:rsidRPr="00205AE4">
        <w:rPr>
          <w:highlight w:val="yellow"/>
        </w:rPr>
        <w:t xml:space="preserve"> I will create</w:t>
      </w:r>
      <w:r w:rsidR="00401662" w:rsidRPr="00205AE4">
        <w:rPr>
          <w:highlight w:val="yellow"/>
        </w:rPr>
        <w:t>.</w:t>
      </w:r>
    </w:p>
    <w:p w14:paraId="7689FDC5" w14:textId="70B77C20" w:rsidR="00864D71" w:rsidRPr="00205AE4" w:rsidRDefault="005E2846" w:rsidP="0079729B">
      <w:pPr>
        <w:pStyle w:val="ListParagraph"/>
        <w:numPr>
          <w:ilvl w:val="1"/>
          <w:numId w:val="7"/>
        </w:numPr>
        <w:rPr>
          <w:highlight w:val="yellow"/>
        </w:rPr>
      </w:pPr>
      <w:r w:rsidRPr="00205AE4">
        <w:rPr>
          <w:highlight w:val="yellow"/>
        </w:rPr>
        <w:t xml:space="preserve">I like the way they </w:t>
      </w:r>
      <w:r w:rsidR="00E86262" w:rsidRPr="00205AE4">
        <w:rPr>
          <w:highlight w:val="yellow"/>
        </w:rPr>
        <w:t>sell</w:t>
      </w:r>
      <w:r w:rsidRPr="00205AE4">
        <w:rPr>
          <w:highlight w:val="yellow"/>
        </w:rPr>
        <w:t xml:space="preserve"> you an i</w:t>
      </w:r>
      <w:r w:rsidR="00E86262" w:rsidRPr="00205AE4">
        <w:rPr>
          <w:highlight w:val="yellow"/>
        </w:rPr>
        <w:t>tem an</w:t>
      </w:r>
      <w:r w:rsidR="006F324C" w:rsidRPr="00205AE4">
        <w:rPr>
          <w:highlight w:val="yellow"/>
        </w:rPr>
        <w:t>d then say they have another item for you after you purchase it</w:t>
      </w:r>
      <w:r w:rsidR="008C6A3E" w:rsidRPr="00205AE4">
        <w:rPr>
          <w:highlight w:val="yellow"/>
        </w:rPr>
        <w:t xml:space="preserve"> to try and</w:t>
      </w:r>
      <w:r w:rsidR="007744EC" w:rsidRPr="00205AE4">
        <w:rPr>
          <w:highlight w:val="yellow"/>
        </w:rPr>
        <w:t xml:space="preserve"> get you to buy that </w:t>
      </w:r>
      <w:r w:rsidR="006C20A2" w:rsidRPr="00205AE4">
        <w:rPr>
          <w:highlight w:val="yellow"/>
        </w:rPr>
        <w:t>course of product</w:t>
      </w:r>
      <w:r w:rsidR="004E6BBD" w:rsidRPr="00205AE4">
        <w:rPr>
          <w:highlight w:val="yellow"/>
        </w:rPr>
        <w:t>.</w:t>
      </w:r>
    </w:p>
    <w:p w14:paraId="27EA640B" w14:textId="63D9DAFF" w:rsidR="00A420D5" w:rsidRPr="00205AE4" w:rsidRDefault="00A420D5" w:rsidP="0079729B">
      <w:pPr>
        <w:pStyle w:val="ListParagraph"/>
        <w:numPr>
          <w:ilvl w:val="2"/>
          <w:numId w:val="7"/>
        </w:numPr>
        <w:rPr>
          <w:highlight w:val="yellow"/>
        </w:rPr>
      </w:pPr>
      <w:r w:rsidRPr="00205AE4">
        <w:rPr>
          <w:highlight w:val="yellow"/>
        </w:rPr>
        <w:t>After they Sign Up for a Service</w:t>
      </w:r>
      <w:r w:rsidR="00AD6022" w:rsidRPr="00205AE4">
        <w:rPr>
          <w:highlight w:val="yellow"/>
        </w:rPr>
        <w:t>. A</w:t>
      </w:r>
      <w:r w:rsidRPr="00205AE4">
        <w:rPr>
          <w:highlight w:val="yellow"/>
        </w:rPr>
        <w:t xml:space="preserve">sk them </w:t>
      </w:r>
      <w:r w:rsidR="00324AB8" w:rsidRPr="00205AE4">
        <w:rPr>
          <w:highlight w:val="yellow"/>
        </w:rPr>
        <w:t>“I</w:t>
      </w:r>
      <w:r w:rsidRPr="00205AE4">
        <w:rPr>
          <w:highlight w:val="yellow"/>
        </w:rPr>
        <w:t xml:space="preserve">f they also want to </w:t>
      </w:r>
      <w:r w:rsidR="00AD6022" w:rsidRPr="00205AE4">
        <w:rPr>
          <w:highlight w:val="yellow"/>
        </w:rPr>
        <w:t xml:space="preserve">also downloads our app so make </w:t>
      </w:r>
      <w:r w:rsidR="00324AB8" w:rsidRPr="00205AE4">
        <w:rPr>
          <w:highlight w:val="yellow"/>
        </w:rPr>
        <w:t>fast and easier for us to dispatch you.”</w:t>
      </w:r>
      <w:r w:rsidR="004A30DC" w:rsidRPr="00205AE4">
        <w:rPr>
          <w:highlight w:val="yellow"/>
        </w:rPr>
        <w:t xml:space="preserve">  Explain the App in Depth</w:t>
      </w:r>
    </w:p>
    <w:p w14:paraId="13972295" w14:textId="17724A78" w:rsidR="002E0A5E" w:rsidRPr="00205AE4" w:rsidRDefault="008E07FF" w:rsidP="0079729B">
      <w:pPr>
        <w:pStyle w:val="ListParagraph"/>
        <w:numPr>
          <w:ilvl w:val="2"/>
          <w:numId w:val="7"/>
        </w:numPr>
        <w:rPr>
          <w:highlight w:val="yellow"/>
        </w:rPr>
      </w:pPr>
      <w:r w:rsidRPr="00205AE4">
        <w:rPr>
          <w:highlight w:val="yellow"/>
        </w:rPr>
        <w:t xml:space="preserve">After they buy one of my courses ask them on another page if they also want to learn about freight brokering </w:t>
      </w:r>
      <w:r w:rsidR="002C2753" w:rsidRPr="00205AE4">
        <w:rPr>
          <w:highlight w:val="yellow"/>
        </w:rPr>
        <w:t xml:space="preserve">also </w:t>
      </w:r>
      <w:r w:rsidR="00C21FDB" w:rsidRPr="00205AE4">
        <w:rPr>
          <w:highlight w:val="yellow"/>
        </w:rPr>
        <w:t>to make an</w:t>
      </w:r>
      <w:r w:rsidR="00B12318" w:rsidRPr="00205AE4">
        <w:rPr>
          <w:highlight w:val="yellow"/>
        </w:rPr>
        <w:t>other 6 Fi</w:t>
      </w:r>
      <w:r w:rsidR="00223C30" w:rsidRPr="00205AE4">
        <w:rPr>
          <w:highlight w:val="yellow"/>
        </w:rPr>
        <w:t xml:space="preserve">gure Job </w:t>
      </w:r>
      <w:r w:rsidR="001A63A5" w:rsidRPr="00205AE4">
        <w:rPr>
          <w:highlight w:val="yellow"/>
        </w:rPr>
        <w:t xml:space="preserve">in lease then </w:t>
      </w:r>
      <w:r w:rsidR="005445FE" w:rsidRPr="00205AE4">
        <w:rPr>
          <w:highlight w:val="yellow"/>
        </w:rPr>
        <w:t>6-12</w:t>
      </w:r>
      <w:r w:rsidR="001A63A5" w:rsidRPr="00205AE4">
        <w:rPr>
          <w:highlight w:val="yellow"/>
        </w:rPr>
        <w:t xml:space="preserve"> months </w:t>
      </w:r>
      <w:r w:rsidR="002C2753" w:rsidRPr="00205AE4">
        <w:rPr>
          <w:highlight w:val="yellow"/>
        </w:rPr>
        <w:t xml:space="preserve">and offer </w:t>
      </w:r>
      <w:r w:rsidR="001A63A5" w:rsidRPr="00205AE4">
        <w:rPr>
          <w:highlight w:val="yellow"/>
        </w:rPr>
        <w:t xml:space="preserve">my </w:t>
      </w:r>
      <w:r w:rsidR="001A63A5" w:rsidRPr="00205AE4">
        <w:rPr>
          <w:b/>
          <w:bCs/>
          <w:highlight w:val="yellow"/>
        </w:rPr>
        <w:t>freight broker training</w:t>
      </w:r>
      <w:r w:rsidR="001A63A5" w:rsidRPr="00205AE4">
        <w:rPr>
          <w:highlight w:val="yellow"/>
        </w:rPr>
        <w:t xml:space="preserve"> course also.</w:t>
      </w:r>
    </w:p>
    <w:p w14:paraId="169F8D2D" w14:textId="2B458C94" w:rsidR="00B85044" w:rsidRPr="00205AE4" w:rsidRDefault="00B85044" w:rsidP="0079729B">
      <w:pPr>
        <w:pStyle w:val="ListParagraph"/>
        <w:numPr>
          <w:ilvl w:val="2"/>
          <w:numId w:val="7"/>
        </w:numPr>
        <w:rPr>
          <w:highlight w:val="yellow"/>
        </w:rPr>
      </w:pPr>
      <w:r w:rsidRPr="00205AE4">
        <w:rPr>
          <w:highlight w:val="yellow"/>
        </w:rPr>
        <w:t xml:space="preserve">Under the </w:t>
      </w:r>
      <w:r w:rsidR="00970524" w:rsidRPr="00205AE4">
        <w:rPr>
          <w:highlight w:val="yellow"/>
        </w:rPr>
        <w:t>button that says buy make it in Text: “NO, By Clicking here</w:t>
      </w:r>
      <w:r w:rsidR="000D6476" w:rsidRPr="00205AE4">
        <w:rPr>
          <w:highlight w:val="yellow"/>
        </w:rPr>
        <w:t xml:space="preserve"> you understand that this deal will be a </w:t>
      </w:r>
      <w:proofErr w:type="spellStart"/>
      <w:r w:rsidR="000D6476" w:rsidRPr="00205AE4">
        <w:rPr>
          <w:highlight w:val="yellow"/>
        </w:rPr>
        <w:t>one time</w:t>
      </w:r>
      <w:proofErr w:type="spellEnd"/>
      <w:r w:rsidR="000D6476" w:rsidRPr="00205AE4">
        <w:rPr>
          <w:highlight w:val="yellow"/>
        </w:rPr>
        <w:t xml:space="preserve"> offer and you will never see this offer again.</w:t>
      </w:r>
      <w:r w:rsidR="00545375" w:rsidRPr="00205AE4">
        <w:rPr>
          <w:highlight w:val="yellow"/>
        </w:rPr>
        <w:t xml:space="preserve"> If you understand Please Click Here”</w:t>
      </w:r>
    </w:p>
    <w:p w14:paraId="10EC6C2F" w14:textId="2D1B192F" w:rsidR="00BC398D" w:rsidRPr="00205AE4" w:rsidRDefault="00BC398D" w:rsidP="0079729B">
      <w:pPr>
        <w:pStyle w:val="ListParagraph"/>
        <w:numPr>
          <w:ilvl w:val="2"/>
          <w:numId w:val="7"/>
        </w:numPr>
        <w:rPr>
          <w:highlight w:val="yellow"/>
        </w:rPr>
      </w:pPr>
      <w:r w:rsidRPr="00205AE4">
        <w:rPr>
          <w:highlight w:val="yellow"/>
        </w:rPr>
        <w:t xml:space="preserve">Then ask if they would like another </w:t>
      </w:r>
      <w:r w:rsidR="00905BF2" w:rsidRPr="00205AE4">
        <w:rPr>
          <w:highlight w:val="yellow"/>
        </w:rPr>
        <w:t xml:space="preserve">course that shows them how to access Create a </w:t>
      </w:r>
      <w:r w:rsidR="00905BF2" w:rsidRPr="00205AE4">
        <w:rPr>
          <w:b/>
          <w:bCs/>
          <w:highlight w:val="yellow"/>
        </w:rPr>
        <w:t>Pilot Car Business</w:t>
      </w:r>
      <w:r w:rsidR="00905BF2" w:rsidRPr="00205AE4">
        <w:rPr>
          <w:highlight w:val="yellow"/>
        </w:rPr>
        <w:t xml:space="preserve"> all on your own.</w:t>
      </w:r>
    </w:p>
    <w:p w14:paraId="2D7FFBD0" w14:textId="715DA852" w:rsidR="00E35E0E" w:rsidRDefault="00E35E0E" w:rsidP="0079729B">
      <w:pPr>
        <w:pStyle w:val="ListParagraph"/>
        <w:numPr>
          <w:ilvl w:val="0"/>
          <w:numId w:val="7"/>
        </w:numPr>
      </w:pPr>
      <w:r>
        <w:t>E</w:t>
      </w:r>
      <w:r w:rsidRPr="00E35E0E">
        <w:t>xodusdispatchingandtraining.com</w:t>
      </w:r>
      <w:r w:rsidR="002F0263">
        <w:t xml:space="preserve"> </w:t>
      </w:r>
    </w:p>
    <w:p w14:paraId="310F3765" w14:textId="2E06E4E5" w:rsidR="00C95246" w:rsidRDefault="00336A5A" w:rsidP="0079729B">
      <w:pPr>
        <w:pStyle w:val="ListParagraph"/>
        <w:numPr>
          <w:ilvl w:val="1"/>
          <w:numId w:val="7"/>
        </w:numPr>
      </w:pPr>
      <w:r>
        <w:t>Members</w:t>
      </w:r>
      <w:r w:rsidR="00C95246">
        <w:t xml:space="preserve"> </w:t>
      </w:r>
      <w:r>
        <w:t xml:space="preserve">will get </w:t>
      </w:r>
      <w:r w:rsidR="00BB2F12">
        <w:t>lifetime membership access</w:t>
      </w:r>
      <w:r w:rsidR="00FD1879">
        <w:t xml:space="preserve"> to the </w:t>
      </w:r>
      <w:r>
        <w:t>course purchased.</w:t>
      </w:r>
    </w:p>
    <w:p w14:paraId="68F315D7" w14:textId="77DAAE18" w:rsidR="00DF0B1C" w:rsidRDefault="007744EC" w:rsidP="0079729B">
      <w:pPr>
        <w:pStyle w:val="ListParagraph"/>
        <w:numPr>
          <w:ilvl w:val="1"/>
          <w:numId w:val="7"/>
        </w:numPr>
      </w:pPr>
      <w:r w:rsidRPr="000226CA">
        <w:rPr>
          <w:b/>
          <w:bCs/>
          <w:u w:val="single"/>
        </w:rPr>
        <w:t>Members</w:t>
      </w:r>
      <w:r w:rsidR="00BD2401" w:rsidRPr="000226CA">
        <w:rPr>
          <w:b/>
          <w:bCs/>
          <w:u w:val="single"/>
        </w:rPr>
        <w:t xml:space="preserve"> area idea</w:t>
      </w:r>
      <w:r w:rsidR="00BD2401">
        <w:t xml:space="preserve"> for navigating </w:t>
      </w:r>
      <w:r w:rsidR="004E6BBD">
        <w:t>through</w:t>
      </w:r>
      <w:r w:rsidR="00BD2401">
        <w:t xml:space="preserve"> </w:t>
      </w:r>
      <w:r w:rsidR="00885696">
        <w:t>videos</w:t>
      </w:r>
      <w:r w:rsidR="000226CA">
        <w:t>, e-books</w:t>
      </w:r>
      <w:r w:rsidR="00735873">
        <w:t xml:space="preserve">, </w:t>
      </w:r>
      <w:r w:rsidR="004E6BBD">
        <w:t xml:space="preserve">and </w:t>
      </w:r>
      <w:r w:rsidR="000226CA">
        <w:t>courses.</w:t>
      </w:r>
    </w:p>
    <w:p w14:paraId="287EE767" w14:textId="61250125" w:rsidR="002F0263" w:rsidRDefault="00FC78A1" w:rsidP="0079729B">
      <w:pPr>
        <w:pStyle w:val="ListParagraph"/>
        <w:numPr>
          <w:ilvl w:val="1"/>
          <w:numId w:val="7"/>
        </w:numPr>
      </w:pPr>
      <w:r>
        <w:t xml:space="preserve">I can put all my </w:t>
      </w:r>
      <w:r w:rsidR="00C66A7F">
        <w:t>courses on members area</w:t>
      </w:r>
      <w:r w:rsidR="005445FE">
        <w:t xml:space="preserve"> for members of my courses can access and read anytime</w:t>
      </w:r>
      <w:r w:rsidR="00526325">
        <w:t>.</w:t>
      </w:r>
    </w:p>
    <w:p w14:paraId="7E43B61E" w14:textId="0D0B559B" w:rsidR="00182B7A" w:rsidRDefault="00182B7A" w:rsidP="0079729B">
      <w:pPr>
        <w:pStyle w:val="ListParagraph"/>
        <w:numPr>
          <w:ilvl w:val="1"/>
          <w:numId w:val="7"/>
        </w:numPr>
      </w:pPr>
      <w:r>
        <w:t xml:space="preserve">Trying </w:t>
      </w:r>
      <w:r w:rsidR="00526325">
        <w:t>to sell</w:t>
      </w:r>
      <w:r>
        <w:t xml:space="preserve"> the other courses on the members site to </w:t>
      </w:r>
      <w:r w:rsidR="00526325">
        <w:t>other</w:t>
      </w:r>
      <w:r>
        <w:t xml:space="preserve"> members that bought lower cost </w:t>
      </w:r>
      <w:r w:rsidR="00526325">
        <w:t>courses.</w:t>
      </w:r>
      <w:r w:rsidR="00844EF3">
        <w:t xml:space="preserve"> With Frequent Light Boxes about offers</w:t>
      </w:r>
      <w:r w:rsidR="00885696">
        <w:t xml:space="preserve"> and courses.</w:t>
      </w:r>
    </w:p>
    <w:p w14:paraId="181381B7" w14:textId="3E578F2F" w:rsidR="00E96869" w:rsidRDefault="00783EDA" w:rsidP="0079729B">
      <w:pPr>
        <w:pStyle w:val="ListParagraph"/>
        <w:numPr>
          <w:ilvl w:val="1"/>
          <w:numId w:val="7"/>
        </w:numPr>
      </w:pPr>
      <w:r>
        <w:t>“</w:t>
      </w:r>
      <w:r w:rsidR="00C1581B">
        <w:t xml:space="preserve">Frequent Updates </w:t>
      </w:r>
      <w:r>
        <w:t>A</w:t>
      </w:r>
      <w:r w:rsidR="00C1581B">
        <w:t>dd</w:t>
      </w:r>
      <w:r>
        <w:t xml:space="preserve">ed” should be </w:t>
      </w:r>
      <w:r w:rsidR="00F53BC4">
        <w:t>promoted.</w:t>
      </w:r>
    </w:p>
    <w:p w14:paraId="7B8FC1CA" w14:textId="77777777" w:rsidR="00E96869" w:rsidRDefault="00E96869" w:rsidP="002C63DD"/>
    <w:p w14:paraId="0C355211" w14:textId="77777777" w:rsidR="00E96869" w:rsidRDefault="00E96869" w:rsidP="002C63DD"/>
    <w:p w14:paraId="6AB100B0" w14:textId="77777777" w:rsidR="002C63DD" w:rsidRDefault="002C63DD" w:rsidP="00A32087">
      <w:pPr>
        <w:pStyle w:val="ListParagraph"/>
      </w:pPr>
    </w:p>
    <w:p w14:paraId="2CD9F4DD" w14:textId="7C3B4FE6" w:rsidR="00902CB9" w:rsidRPr="006C290E" w:rsidRDefault="00902CB9" w:rsidP="006C290E"/>
    <w:p w14:paraId="42786EE9" w14:textId="01480677" w:rsidR="00195507" w:rsidRDefault="00195507" w:rsidP="00FF3002">
      <w:pPr>
        <w:jc w:val="center"/>
      </w:pPr>
    </w:p>
    <w:p w14:paraId="19C116C2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60344E1E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5CCE5317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7965D8A5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37E628D0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2AA8137F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6F5970F3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566FD5BD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6EE2D6B6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24E8F2F4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54BAEBBA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60431E71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69829935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738C8FE0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145215CA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1495D2B3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4AA6EF8D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2F420112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513BE0E1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02200F18" w14:textId="77777777" w:rsidR="00142358" w:rsidRDefault="00142358" w:rsidP="00FF3002">
      <w:pPr>
        <w:jc w:val="center"/>
        <w:rPr>
          <w:b/>
          <w:bCs/>
          <w:u w:val="single"/>
        </w:rPr>
      </w:pPr>
    </w:p>
    <w:p w14:paraId="5F871A8B" w14:textId="77777777" w:rsidR="00687DCC" w:rsidRDefault="00687DCC" w:rsidP="00AA3F44">
      <w:pPr>
        <w:jc w:val="center"/>
        <w:rPr>
          <w:b/>
          <w:bCs/>
          <w:u w:val="single"/>
        </w:rPr>
      </w:pPr>
    </w:p>
    <w:p w14:paraId="1EB3CF48" w14:textId="77777777" w:rsidR="00687DCC" w:rsidRDefault="00687DCC" w:rsidP="00AA3F44">
      <w:pPr>
        <w:jc w:val="center"/>
        <w:rPr>
          <w:b/>
          <w:bCs/>
          <w:u w:val="single"/>
        </w:rPr>
      </w:pPr>
    </w:p>
    <w:p w14:paraId="3F6C3849" w14:textId="77777777" w:rsidR="00687DCC" w:rsidRDefault="00687DCC" w:rsidP="00AA3F44">
      <w:pPr>
        <w:jc w:val="center"/>
        <w:rPr>
          <w:b/>
          <w:bCs/>
          <w:u w:val="single"/>
        </w:rPr>
      </w:pPr>
    </w:p>
    <w:p w14:paraId="781724E8" w14:textId="77777777" w:rsidR="005D0046" w:rsidRDefault="005D0046" w:rsidP="00AA3F44">
      <w:pPr>
        <w:jc w:val="center"/>
        <w:rPr>
          <w:b/>
          <w:bCs/>
          <w:u w:val="single"/>
        </w:rPr>
      </w:pPr>
    </w:p>
    <w:p w14:paraId="6E69C0D2" w14:textId="77777777" w:rsidR="001E00CE" w:rsidRDefault="001E00CE" w:rsidP="00AA3F44">
      <w:pPr>
        <w:jc w:val="center"/>
        <w:rPr>
          <w:b/>
          <w:bCs/>
          <w:u w:val="single"/>
        </w:rPr>
      </w:pPr>
    </w:p>
    <w:p w14:paraId="140AD7B3" w14:textId="77777777" w:rsidR="001E00CE" w:rsidRDefault="001E00CE" w:rsidP="00AA3F44">
      <w:pPr>
        <w:jc w:val="center"/>
        <w:rPr>
          <w:b/>
          <w:bCs/>
          <w:u w:val="single"/>
        </w:rPr>
      </w:pPr>
    </w:p>
    <w:p w14:paraId="7C83C4B2" w14:textId="70E6EDFC" w:rsidR="001E00CE" w:rsidRDefault="001E00CE" w:rsidP="00AA3F44">
      <w:pPr>
        <w:jc w:val="center"/>
        <w:rPr>
          <w:b/>
          <w:bCs/>
          <w:u w:val="single"/>
        </w:rPr>
      </w:pPr>
    </w:p>
    <w:p w14:paraId="2309393E" w14:textId="1779CC53" w:rsidR="001E00CE" w:rsidRDefault="001E00CE" w:rsidP="00AA3F44">
      <w:pPr>
        <w:jc w:val="center"/>
        <w:rPr>
          <w:b/>
          <w:bCs/>
          <w:u w:val="single"/>
        </w:rPr>
      </w:pPr>
    </w:p>
    <w:p w14:paraId="1121955E" w14:textId="7BFB0466" w:rsidR="001E00CE" w:rsidRDefault="001E00CE" w:rsidP="00AA3F44">
      <w:pPr>
        <w:jc w:val="center"/>
        <w:rPr>
          <w:b/>
          <w:bCs/>
          <w:u w:val="single"/>
        </w:rPr>
      </w:pPr>
    </w:p>
    <w:p w14:paraId="5AE341F4" w14:textId="3386D324" w:rsidR="001E00CE" w:rsidRDefault="00E275AF" w:rsidP="00AA3F44">
      <w:pPr>
        <w:jc w:val="center"/>
        <w:rPr>
          <w:b/>
          <w:bCs/>
          <w:u w:val="single"/>
        </w:rPr>
      </w:pPr>
      <w:r w:rsidRPr="00A40016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A4BEFBA" wp14:editId="565ED5B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920740" cy="71018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0740" cy="7101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9192FA" w14:textId="5C7B530D" w:rsidR="007473B7" w:rsidRDefault="003B370B" w:rsidP="0050305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One</w:t>
                            </w:r>
                            <w:r w:rsidR="007473B7">
                              <w:rPr>
                                <w:b/>
                                <w:bCs/>
                                <w:u w:val="single"/>
                              </w:rPr>
                              <w:t xml:space="preserve"> P</w:t>
                            </w:r>
                            <w:r w:rsidR="00144FF5">
                              <w:rPr>
                                <w:b/>
                                <w:bCs/>
                                <w:u w:val="single"/>
                              </w:rPr>
                              <w:t>roject of Website</w:t>
                            </w:r>
                          </w:p>
                          <w:p w14:paraId="6CFAE9C6" w14:textId="77777777" w:rsidR="00144FF5" w:rsidRDefault="00144FF5" w:rsidP="0050305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7040CF39" w14:textId="77777777" w:rsidR="00144FF5" w:rsidRDefault="00144FF5" w:rsidP="0050305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4CCBB9ED" w14:textId="61FDDC95" w:rsidR="00503054" w:rsidRDefault="00ED33D5" w:rsidP="00503054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Journey on the Road</w:t>
                            </w:r>
                          </w:p>
                          <w:p w14:paraId="6541E589" w14:textId="77777777" w:rsidR="00503054" w:rsidRDefault="00503054" w:rsidP="0018605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</w:p>
                          <w:p w14:paraId="687E4CFD" w14:textId="14F1E144" w:rsidR="00503054" w:rsidRDefault="00D26C24" w:rsidP="0018605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Home</w:t>
                            </w:r>
                            <w:r w:rsidR="00503054">
                              <w:rPr>
                                <w:b/>
                                <w:bCs/>
                                <w:u w:val="single"/>
                              </w:rPr>
                              <w:t xml:space="preserve"> Page</w:t>
                            </w:r>
                          </w:p>
                          <w:p w14:paraId="05A0221F" w14:textId="40D73B3F" w:rsidR="00AC74EE" w:rsidRDefault="00247BC9" w:rsidP="0079729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>Make</w:t>
                            </w:r>
                            <w:r w:rsidR="005E7565">
                              <w:t xml:space="preserve"> </w:t>
                            </w:r>
                            <w:r w:rsidR="002D438C" w:rsidRPr="00AC74EE">
                              <w:rPr>
                                <w:b/>
                                <w:bCs/>
                              </w:rPr>
                              <w:t>H</w:t>
                            </w:r>
                            <w:r w:rsidR="005E7565" w:rsidRPr="00AC74EE">
                              <w:rPr>
                                <w:b/>
                                <w:bCs/>
                              </w:rPr>
                              <w:t xml:space="preserve">ome </w:t>
                            </w:r>
                            <w:r w:rsidR="002D438C" w:rsidRPr="00AC74EE">
                              <w:rPr>
                                <w:b/>
                                <w:bCs/>
                              </w:rPr>
                              <w:t>Sc</w:t>
                            </w:r>
                            <w:r w:rsidR="005E7565" w:rsidRPr="00AC74EE">
                              <w:rPr>
                                <w:b/>
                                <w:bCs/>
                              </w:rPr>
                              <w:t>reen</w:t>
                            </w:r>
                            <w:r w:rsidR="005E7565">
                              <w:t xml:space="preserve"> a </w:t>
                            </w:r>
                            <w:r w:rsidR="000037BD">
                              <w:rPr>
                                <w:u w:val="single"/>
                              </w:rPr>
                              <w:t>slide</w:t>
                            </w:r>
                            <w:r w:rsidR="005E7565">
                              <w:t xml:space="preserve"> slideshow </w:t>
                            </w:r>
                            <w:r w:rsidR="000037BD">
                              <w:rPr>
                                <w:b/>
                                <w:bCs/>
                              </w:rPr>
                              <w:t xml:space="preserve">more than half the </w:t>
                            </w:r>
                            <w:r w:rsidR="003B0C6E">
                              <w:rPr>
                                <w:b/>
                                <w:bCs/>
                              </w:rPr>
                              <w:t>screen</w:t>
                            </w:r>
                            <w:r w:rsidR="00CD3670">
                              <w:t>.</w:t>
                            </w:r>
                            <w:r w:rsidR="00490D00">
                              <w:t xml:space="preserve"> </w:t>
                            </w:r>
                          </w:p>
                          <w:p w14:paraId="47592738" w14:textId="5A23ED35" w:rsidR="00CC08EB" w:rsidRDefault="004F3FED" w:rsidP="0079729B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</w:pPr>
                            <w:r w:rsidRPr="0052375C">
                              <w:rPr>
                                <w:b/>
                                <w:bCs/>
                                <w:u w:val="single"/>
                              </w:rPr>
                              <w:t xml:space="preserve">Journey Behind </w:t>
                            </w:r>
                            <w:r w:rsidR="00A61D43" w:rsidRPr="0052375C">
                              <w:rPr>
                                <w:b/>
                                <w:bCs/>
                                <w:u w:val="single"/>
                              </w:rPr>
                              <w:t>to</w:t>
                            </w:r>
                            <w:r w:rsidRPr="0052375C">
                              <w:rPr>
                                <w:b/>
                                <w:bCs/>
                                <w:u w:val="single"/>
                              </w:rPr>
                              <w:t xml:space="preserve"> Wheel</w:t>
                            </w:r>
                            <w:r w:rsidR="0052375C">
                              <w:t xml:space="preserve"> </w:t>
                            </w:r>
                            <w:r w:rsidR="00A61D43">
                              <w:t>start</w:t>
                            </w:r>
                            <w:r w:rsidR="00337ABE">
                              <w:t>s in-front of</w:t>
                            </w:r>
                            <w:r w:rsidR="003B0C6E">
                              <w:t xml:space="preserve"> a tunnel on the interstate. </w:t>
                            </w:r>
                          </w:p>
                          <w:p w14:paraId="46266824" w14:textId="6B201697" w:rsidR="00DE7DF9" w:rsidRDefault="00814E4A" w:rsidP="0079729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</w:pPr>
                            <w:r>
                              <w:t xml:space="preserve">Have a </w:t>
                            </w:r>
                            <w:r w:rsidR="003D1723">
                              <w:t>My logo somewhere.</w:t>
                            </w:r>
                          </w:p>
                          <w:p w14:paraId="33F7BDF5" w14:textId="77777777" w:rsidR="00C91318" w:rsidRDefault="0057360C" w:rsidP="0079729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App Promote</w:t>
                            </w:r>
                            <w:r w:rsidR="00C9131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4336F845" w14:textId="18E6FF49" w:rsidR="0020390D" w:rsidRPr="00FA1E51" w:rsidRDefault="00C91318" w:rsidP="0079729B">
                            <w:pPr>
                              <w:pStyle w:val="ListParagraph"/>
                              <w:numPr>
                                <w:ilvl w:val="1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Promote </w:t>
                            </w:r>
                            <w:r w:rsidR="007715AA">
                              <w:t xml:space="preserve">that it is almost here. Bestselling </w:t>
                            </w:r>
                            <w:r w:rsidR="00296E12">
                              <w:t>“</w:t>
                            </w:r>
                            <w:r w:rsidR="00132091" w:rsidRPr="00296E12">
                              <w:rPr>
                                <w:b/>
                                <w:bCs/>
                                <w:u w:val="single"/>
                              </w:rPr>
                              <w:t>App</w:t>
                            </w:r>
                            <w:r w:rsidR="0097124B" w:rsidRPr="00296E12">
                              <w:rPr>
                                <w:b/>
                                <w:bCs/>
                                <w:u w:val="single"/>
                              </w:rPr>
                              <w:t xml:space="preserve"> </w:t>
                            </w:r>
                            <w:r w:rsidR="00132091" w:rsidRPr="00296E12">
                              <w:rPr>
                                <w:b/>
                                <w:bCs/>
                                <w:u w:val="single"/>
                              </w:rPr>
                              <w:t>Dispatching</w:t>
                            </w:r>
                            <w:r w:rsidR="00BE265D" w:rsidRPr="00296E12">
                              <w:rPr>
                                <w:b/>
                                <w:bCs/>
                                <w:u w:val="single"/>
                              </w:rPr>
                              <w:t xml:space="preserve"> / </w:t>
                            </w:r>
                            <w:r w:rsidR="00005C79" w:rsidRPr="00296E12">
                              <w:rPr>
                                <w:b/>
                                <w:bCs/>
                                <w:u w:val="single"/>
                              </w:rPr>
                              <w:t xml:space="preserve">Load </w:t>
                            </w:r>
                            <w:r w:rsidR="00005C79">
                              <w:rPr>
                                <w:b/>
                                <w:bCs/>
                                <w:u w:val="single"/>
                              </w:rPr>
                              <w:t>B</w:t>
                            </w:r>
                            <w:r w:rsidR="00005C79" w:rsidRPr="00296E12">
                              <w:rPr>
                                <w:b/>
                                <w:bCs/>
                                <w:u w:val="single"/>
                              </w:rPr>
                              <w:t>oard Software</w:t>
                            </w:r>
                            <w:r w:rsidR="00132091" w:rsidRPr="00296E12">
                              <w:rPr>
                                <w:b/>
                                <w:bCs/>
                                <w:u w:val="single"/>
                              </w:rPr>
                              <w:t xml:space="preserve"> for Carriers and Brokers</w:t>
                            </w:r>
                            <w:r w:rsidR="00296E12">
                              <w:rPr>
                                <w:b/>
                                <w:bCs/>
                                <w:u w:val="single"/>
                              </w:rPr>
                              <w:t>”</w:t>
                            </w:r>
                          </w:p>
                          <w:p w14:paraId="296A5B26" w14:textId="6AFC3AFF" w:rsidR="00361831" w:rsidRPr="00FA1E51" w:rsidRDefault="0036080C" w:rsidP="0079729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Have </w:t>
                            </w:r>
                            <w:r w:rsidR="00C24A8B" w:rsidRPr="00FA1E51">
                              <w:rPr>
                                <w:b/>
                                <w:bCs/>
                              </w:rPr>
                              <w:t xml:space="preserve">Courses </w:t>
                            </w:r>
                            <w:r w:rsidR="00885C52">
                              <w:t xml:space="preserve">display </w:t>
                            </w:r>
                            <w:r w:rsidR="00E1480D">
                              <w:t>on the billboards</w:t>
                            </w:r>
                            <w:r w:rsidR="0044254C">
                              <w:t>.</w:t>
                            </w:r>
                            <w:r w:rsidR="00B04259">
                              <w:t xml:space="preserve"> T</w:t>
                            </w:r>
                            <w:r w:rsidR="00885C52">
                              <w:t>hey can Click on</w:t>
                            </w:r>
                            <w:r w:rsidR="00392564">
                              <w:t xml:space="preserve"> them and then go to th</w:t>
                            </w:r>
                            <w:r w:rsidR="00BC3F0C">
                              <w:t xml:space="preserve">at </w:t>
                            </w:r>
                            <w:r w:rsidR="0052024A">
                              <w:t>plan</w:t>
                            </w:r>
                            <w:r w:rsidR="007E0BD8">
                              <w:t>.</w:t>
                            </w:r>
                          </w:p>
                          <w:p w14:paraId="7ECD4EB1" w14:textId="3469CF3F" w:rsidR="00361831" w:rsidRDefault="00415FA0" w:rsidP="0079729B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>
                              <w:t xml:space="preserve"> Make the </w:t>
                            </w:r>
                            <w:r w:rsidR="008E2D33">
                              <w:t>course</w:t>
                            </w:r>
                            <w:r>
                              <w:t xml:space="preserve"> get much bigger and legibl</w:t>
                            </w:r>
                            <w:r w:rsidR="007B0FF8">
                              <w:t>e</w:t>
                            </w:r>
                            <w:r w:rsidR="00E2502B">
                              <w:t xml:space="preserve"> when pointer </w:t>
                            </w:r>
                            <w:r w:rsidR="00B56643">
                              <w:t>runs over them</w:t>
                            </w:r>
                            <w:r w:rsidR="007B0FF8">
                              <w:t xml:space="preserve">. </w:t>
                            </w:r>
                          </w:p>
                          <w:p w14:paraId="17432F3E" w14:textId="05033D17" w:rsidR="00BA4C4D" w:rsidRDefault="007B0FF8" w:rsidP="0079729B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>
                              <w:t xml:space="preserve">Display </w:t>
                            </w:r>
                            <w:r w:rsidR="008E2D33">
                              <w:rPr>
                                <w:b/>
                                <w:bCs/>
                              </w:rPr>
                              <w:t>Course Info</w:t>
                            </w:r>
                            <w:r w:rsidR="00990C4E">
                              <w:t xml:space="preserve">. </w:t>
                            </w:r>
                          </w:p>
                          <w:p w14:paraId="504BD88C" w14:textId="5F59AD7A" w:rsidR="008E0F55" w:rsidRDefault="00090100" w:rsidP="0079729B">
                            <w:pPr>
                              <w:pStyle w:val="ListParagraph"/>
                              <w:numPr>
                                <w:ilvl w:val="1"/>
                                <w:numId w:val="12"/>
                              </w:numPr>
                            </w:pPr>
                            <w:r>
                              <w:t xml:space="preserve">When billboard gets bigger. </w:t>
                            </w:r>
                            <w:r w:rsidR="00846298">
                              <w:t>Display</w:t>
                            </w:r>
                            <w:r w:rsidR="00990C4E">
                              <w:t xml:space="preserve"> a</w:t>
                            </w:r>
                            <w:r w:rsidR="0003214C">
                              <w:t xml:space="preserve"> Video </w:t>
                            </w:r>
                            <w:r>
                              <w:t xml:space="preserve">of </w:t>
                            </w:r>
                            <w:r w:rsidR="005B0CD1">
                              <w:t>me explaining everything about that sale</w:t>
                            </w:r>
                            <w:r w:rsidR="00AD7296">
                              <w:t xml:space="preserve"> </w:t>
                            </w:r>
                            <w:r w:rsidR="00DF07A9">
                              <w:t>at</w:t>
                            </w:r>
                            <w:r w:rsidR="008356F4">
                              <w:t xml:space="preserve"> the </w:t>
                            </w:r>
                            <w:r w:rsidR="005B0CD1">
                              <w:t>b</w:t>
                            </w:r>
                            <w:r w:rsidR="008356F4">
                              <w:t xml:space="preserve">ottom </w:t>
                            </w:r>
                            <w:r w:rsidR="005B0CD1">
                              <w:t>r</w:t>
                            </w:r>
                            <w:r w:rsidR="00846298">
                              <w:t>ight</w:t>
                            </w:r>
                            <w:r w:rsidR="004F69C5">
                              <w:t xml:space="preserve"> </w:t>
                            </w:r>
                            <w:r w:rsidR="008356F4">
                              <w:t>of</w:t>
                            </w:r>
                            <w:r w:rsidR="005B0CD1">
                              <w:t xml:space="preserve"> the</w:t>
                            </w:r>
                            <w:r w:rsidR="008356F4">
                              <w:t xml:space="preserve"> </w:t>
                            </w:r>
                            <w:r w:rsidR="005B0CD1">
                              <w:t>s</w:t>
                            </w:r>
                            <w:r w:rsidR="008356F4">
                              <w:t>ign</w:t>
                            </w:r>
                            <w:r w:rsidR="004F69C5">
                              <w:t xml:space="preserve"> and on the left has</w:t>
                            </w:r>
                            <w:r w:rsidR="00C24A8B">
                              <w:t xml:space="preserve"> some of the course</w:t>
                            </w:r>
                            <w:r w:rsidR="004F69C5">
                              <w:t xml:space="preserve"> details.</w:t>
                            </w:r>
                          </w:p>
                          <w:p w14:paraId="573E6A0D" w14:textId="107763D8" w:rsidR="00A36ED4" w:rsidRDefault="00A36ED4" w:rsidP="00186057"/>
                          <w:p w14:paraId="4F3E1741" w14:textId="2DF429A3" w:rsidR="00A36ED4" w:rsidRPr="00935EF6" w:rsidRDefault="00A36ED4" w:rsidP="0018605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935EF6">
                              <w:rPr>
                                <w:b/>
                                <w:bCs/>
                                <w:u w:val="single"/>
                              </w:rPr>
                              <w:t xml:space="preserve">Clicking on the </w:t>
                            </w:r>
                            <w:r w:rsidR="00935EF6" w:rsidRPr="00935EF6">
                              <w:rPr>
                                <w:b/>
                                <w:bCs/>
                                <w:u w:val="single"/>
                              </w:rPr>
                              <w:t>“Journey to Success”</w:t>
                            </w:r>
                            <w:r w:rsidR="00EA507F">
                              <w:rPr>
                                <w:b/>
                                <w:bCs/>
                                <w:u w:val="single"/>
                              </w:rPr>
                              <w:t xml:space="preserve"> aka </w:t>
                            </w:r>
                            <w:r w:rsidR="00190DF9">
                              <w:rPr>
                                <w:b/>
                                <w:bCs/>
                                <w:u w:val="single"/>
                              </w:rPr>
                              <w:t>Members</w:t>
                            </w:r>
                            <w:r w:rsidR="003B370B">
                              <w:rPr>
                                <w:b/>
                                <w:bCs/>
                                <w:u w:val="single"/>
                              </w:rPr>
                              <w:t xml:space="preserve"> Area</w:t>
                            </w:r>
                          </w:p>
                          <w:p w14:paraId="41938DF3" w14:textId="438964A2" w:rsidR="005471E1" w:rsidRDefault="00807AD2" w:rsidP="00186057">
                            <w:r w:rsidRPr="00BA2651">
                              <w:t>All it does it move forward to</w:t>
                            </w:r>
                            <w:r w:rsidR="00A875EB">
                              <w:t xml:space="preserve"> my</w:t>
                            </w:r>
                            <w:r w:rsidR="005471E1">
                              <w:t>:</w:t>
                            </w:r>
                            <w:r w:rsidR="002E0EC8">
                              <w:t xml:space="preserve"> </w:t>
                            </w:r>
                          </w:p>
                          <w:p w14:paraId="0711D64A" w14:textId="45A27CE9" w:rsidR="0014234D" w:rsidRPr="005B781C" w:rsidRDefault="005471E1" w:rsidP="00994CD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5471E1">
                              <w:rPr>
                                <w:b/>
                                <w:bCs/>
                              </w:rPr>
                              <w:t>”</w:t>
                            </w:r>
                            <w:r w:rsidR="002E0EC8" w:rsidRPr="005471E1">
                              <w:rPr>
                                <w:b/>
                                <w:bCs/>
                              </w:rPr>
                              <w:t>Free Sign-Up Guest Page</w:t>
                            </w:r>
                            <w:r w:rsidRPr="005471E1">
                              <w:rPr>
                                <w:b/>
                                <w:bCs/>
                              </w:rPr>
                              <w:t>”</w:t>
                            </w:r>
                          </w:p>
                          <w:p w14:paraId="0E43B599" w14:textId="569A76F6" w:rsidR="00BA2651" w:rsidRDefault="00BA2651" w:rsidP="00186057"/>
                          <w:p w14:paraId="7C693B8C" w14:textId="2BFF5AD3" w:rsidR="00BA2651" w:rsidRPr="00BA2651" w:rsidRDefault="00BA2651" w:rsidP="00186057"/>
                          <w:p w14:paraId="231159FA" w14:textId="6BB58CA2" w:rsidR="007E0BD8" w:rsidRDefault="007E0BD8" w:rsidP="00186057"/>
                          <w:p w14:paraId="2EE10143" w14:textId="77777777" w:rsidR="007E0BD8" w:rsidRPr="00885C52" w:rsidRDefault="007E0BD8" w:rsidP="00186057"/>
                          <w:p w14:paraId="7951BF2A" w14:textId="77777777" w:rsidR="0036080C" w:rsidRPr="00842A00" w:rsidRDefault="0036080C" w:rsidP="00186057"/>
                          <w:p w14:paraId="74BCAE74" w14:textId="2520CC12" w:rsidR="00186057" w:rsidRPr="00247BC9" w:rsidRDefault="00186057" w:rsidP="0069271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4BEFB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5pt;margin-top:0;width:466.2pt;height:559.2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">
                <v:textbox>
                  <w:txbxContent>
                    <w:p w14:paraId="439192FA" w14:textId="5C7B530D" w:rsidR="007473B7" w:rsidRDefault="003B370B" w:rsidP="0050305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One</w:t>
                      </w:r>
                      <w:r w:rsidR="007473B7">
                        <w:rPr>
                          <w:b/>
                          <w:bCs/>
                          <w:u w:val="single"/>
                        </w:rPr>
                        <w:t xml:space="preserve"> P</w:t>
                      </w:r>
                      <w:r w:rsidR="00144FF5">
                        <w:rPr>
                          <w:b/>
                          <w:bCs/>
                          <w:u w:val="single"/>
                        </w:rPr>
                        <w:t>roject of Website</w:t>
                      </w:r>
                    </w:p>
                    <w:p w14:paraId="6CFAE9C6" w14:textId="77777777" w:rsidR="00144FF5" w:rsidRDefault="00144FF5" w:rsidP="0050305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7040CF39" w14:textId="77777777" w:rsidR="00144FF5" w:rsidRDefault="00144FF5" w:rsidP="0050305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</w:p>
                    <w:p w14:paraId="4CCBB9ED" w14:textId="61FDDC95" w:rsidR="00503054" w:rsidRDefault="00ED33D5" w:rsidP="00503054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Journey on the Road</w:t>
                      </w:r>
                    </w:p>
                    <w:p w14:paraId="6541E589" w14:textId="77777777" w:rsidR="00503054" w:rsidRDefault="00503054" w:rsidP="00186057">
                      <w:pPr>
                        <w:rPr>
                          <w:b/>
                          <w:bCs/>
                          <w:u w:val="single"/>
                        </w:rPr>
                      </w:pPr>
                    </w:p>
                    <w:p w14:paraId="687E4CFD" w14:textId="14F1E144" w:rsidR="00503054" w:rsidRDefault="00D26C24" w:rsidP="0018605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Home</w:t>
                      </w:r>
                      <w:r w:rsidR="00503054">
                        <w:rPr>
                          <w:b/>
                          <w:bCs/>
                          <w:u w:val="single"/>
                        </w:rPr>
                        <w:t xml:space="preserve"> Page</w:t>
                      </w:r>
                    </w:p>
                    <w:p w14:paraId="05A0221F" w14:textId="40D73B3F" w:rsidR="00AC74EE" w:rsidRDefault="00247BC9" w:rsidP="0079729B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>Make</w:t>
                      </w:r>
                      <w:r w:rsidR="005E7565">
                        <w:t xml:space="preserve"> </w:t>
                      </w:r>
                      <w:r w:rsidR="002D438C" w:rsidRPr="00AC74EE">
                        <w:rPr>
                          <w:b/>
                          <w:bCs/>
                        </w:rPr>
                        <w:t>H</w:t>
                      </w:r>
                      <w:r w:rsidR="005E7565" w:rsidRPr="00AC74EE">
                        <w:rPr>
                          <w:b/>
                          <w:bCs/>
                        </w:rPr>
                        <w:t xml:space="preserve">ome </w:t>
                      </w:r>
                      <w:r w:rsidR="002D438C" w:rsidRPr="00AC74EE">
                        <w:rPr>
                          <w:b/>
                          <w:bCs/>
                        </w:rPr>
                        <w:t>Sc</w:t>
                      </w:r>
                      <w:r w:rsidR="005E7565" w:rsidRPr="00AC74EE">
                        <w:rPr>
                          <w:b/>
                          <w:bCs/>
                        </w:rPr>
                        <w:t>reen</w:t>
                      </w:r>
                      <w:r w:rsidR="005E7565">
                        <w:t xml:space="preserve"> a </w:t>
                      </w:r>
                      <w:r w:rsidR="000037BD">
                        <w:rPr>
                          <w:u w:val="single"/>
                        </w:rPr>
                        <w:t>slide</w:t>
                      </w:r>
                      <w:r w:rsidR="005E7565">
                        <w:t xml:space="preserve"> slideshow </w:t>
                      </w:r>
                      <w:r w:rsidR="000037BD">
                        <w:rPr>
                          <w:b/>
                          <w:bCs/>
                        </w:rPr>
                        <w:t xml:space="preserve">more than half the </w:t>
                      </w:r>
                      <w:r w:rsidR="003B0C6E">
                        <w:rPr>
                          <w:b/>
                          <w:bCs/>
                        </w:rPr>
                        <w:t>screen</w:t>
                      </w:r>
                      <w:r w:rsidR="00CD3670">
                        <w:t>.</w:t>
                      </w:r>
                      <w:r w:rsidR="00490D00">
                        <w:t xml:space="preserve"> </w:t>
                      </w:r>
                    </w:p>
                    <w:p w14:paraId="47592738" w14:textId="5A23ED35" w:rsidR="00CC08EB" w:rsidRDefault="004F3FED" w:rsidP="0079729B">
                      <w:pPr>
                        <w:pStyle w:val="ListParagraph"/>
                        <w:numPr>
                          <w:ilvl w:val="1"/>
                          <w:numId w:val="11"/>
                        </w:numPr>
                      </w:pPr>
                      <w:r w:rsidRPr="0052375C">
                        <w:rPr>
                          <w:b/>
                          <w:bCs/>
                          <w:u w:val="single"/>
                        </w:rPr>
                        <w:t xml:space="preserve">Journey Behind </w:t>
                      </w:r>
                      <w:r w:rsidR="00A61D43" w:rsidRPr="0052375C">
                        <w:rPr>
                          <w:b/>
                          <w:bCs/>
                          <w:u w:val="single"/>
                        </w:rPr>
                        <w:t>to</w:t>
                      </w:r>
                      <w:r w:rsidRPr="0052375C">
                        <w:rPr>
                          <w:b/>
                          <w:bCs/>
                          <w:u w:val="single"/>
                        </w:rPr>
                        <w:t xml:space="preserve"> Wheel</w:t>
                      </w:r>
                      <w:r w:rsidR="0052375C">
                        <w:t xml:space="preserve"> </w:t>
                      </w:r>
                      <w:r w:rsidR="00A61D43">
                        <w:t>start</w:t>
                      </w:r>
                      <w:r w:rsidR="00337ABE">
                        <w:t>s in-front of</w:t>
                      </w:r>
                      <w:r w:rsidR="003B0C6E">
                        <w:t xml:space="preserve"> a tunnel on the interstate. </w:t>
                      </w:r>
                    </w:p>
                    <w:p w14:paraId="46266824" w14:textId="6B201697" w:rsidR="00DE7DF9" w:rsidRDefault="00814E4A" w:rsidP="0079729B">
                      <w:pPr>
                        <w:pStyle w:val="ListParagraph"/>
                        <w:numPr>
                          <w:ilvl w:val="0"/>
                          <w:numId w:val="11"/>
                        </w:numPr>
                      </w:pPr>
                      <w:r>
                        <w:t xml:space="preserve">Have a </w:t>
                      </w:r>
                      <w:r w:rsidR="003D1723">
                        <w:t>My logo somewhere.</w:t>
                      </w:r>
                    </w:p>
                    <w:p w14:paraId="33F7BDF5" w14:textId="77777777" w:rsidR="00C91318" w:rsidRDefault="0057360C" w:rsidP="0079729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App Promote</w:t>
                      </w:r>
                      <w:r w:rsidR="00C91318">
                        <w:rPr>
                          <w:b/>
                          <w:bCs/>
                        </w:rPr>
                        <w:t>:</w:t>
                      </w:r>
                    </w:p>
                    <w:p w14:paraId="4336F845" w14:textId="18E6FF49" w:rsidR="0020390D" w:rsidRPr="00FA1E51" w:rsidRDefault="00C91318" w:rsidP="0079729B">
                      <w:pPr>
                        <w:pStyle w:val="ListParagraph"/>
                        <w:numPr>
                          <w:ilvl w:val="1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Promote </w:t>
                      </w:r>
                      <w:r w:rsidR="007715AA">
                        <w:t xml:space="preserve">that it is almost here. Bestselling </w:t>
                      </w:r>
                      <w:r w:rsidR="00296E12">
                        <w:t>“</w:t>
                      </w:r>
                      <w:r w:rsidR="00132091" w:rsidRPr="00296E12">
                        <w:rPr>
                          <w:b/>
                          <w:bCs/>
                          <w:u w:val="single"/>
                        </w:rPr>
                        <w:t>App</w:t>
                      </w:r>
                      <w:r w:rsidR="0097124B" w:rsidRPr="00296E12">
                        <w:rPr>
                          <w:b/>
                          <w:bCs/>
                          <w:u w:val="single"/>
                        </w:rPr>
                        <w:t xml:space="preserve"> </w:t>
                      </w:r>
                      <w:r w:rsidR="00132091" w:rsidRPr="00296E12">
                        <w:rPr>
                          <w:b/>
                          <w:bCs/>
                          <w:u w:val="single"/>
                        </w:rPr>
                        <w:t>Dispatching</w:t>
                      </w:r>
                      <w:r w:rsidR="00BE265D" w:rsidRPr="00296E12">
                        <w:rPr>
                          <w:b/>
                          <w:bCs/>
                          <w:u w:val="single"/>
                        </w:rPr>
                        <w:t xml:space="preserve"> / </w:t>
                      </w:r>
                      <w:r w:rsidR="00005C79" w:rsidRPr="00296E12">
                        <w:rPr>
                          <w:b/>
                          <w:bCs/>
                          <w:u w:val="single"/>
                        </w:rPr>
                        <w:t xml:space="preserve">Load </w:t>
                      </w:r>
                      <w:r w:rsidR="00005C79">
                        <w:rPr>
                          <w:b/>
                          <w:bCs/>
                          <w:u w:val="single"/>
                        </w:rPr>
                        <w:t>B</w:t>
                      </w:r>
                      <w:r w:rsidR="00005C79" w:rsidRPr="00296E12">
                        <w:rPr>
                          <w:b/>
                          <w:bCs/>
                          <w:u w:val="single"/>
                        </w:rPr>
                        <w:t>oard Software</w:t>
                      </w:r>
                      <w:r w:rsidR="00132091" w:rsidRPr="00296E12">
                        <w:rPr>
                          <w:b/>
                          <w:bCs/>
                          <w:u w:val="single"/>
                        </w:rPr>
                        <w:t xml:space="preserve"> for Carriers and Brokers</w:t>
                      </w:r>
                      <w:r w:rsidR="00296E12">
                        <w:rPr>
                          <w:b/>
                          <w:bCs/>
                          <w:u w:val="single"/>
                        </w:rPr>
                        <w:t>”</w:t>
                      </w:r>
                    </w:p>
                    <w:p w14:paraId="296A5B26" w14:textId="6AFC3AFF" w:rsidR="00361831" w:rsidRPr="00FA1E51" w:rsidRDefault="0036080C" w:rsidP="0079729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</w:rPr>
                      </w:pPr>
                      <w:r>
                        <w:t xml:space="preserve">Have </w:t>
                      </w:r>
                      <w:r w:rsidR="00C24A8B" w:rsidRPr="00FA1E51">
                        <w:rPr>
                          <w:b/>
                          <w:bCs/>
                        </w:rPr>
                        <w:t xml:space="preserve">Courses </w:t>
                      </w:r>
                      <w:r w:rsidR="00885C52">
                        <w:t xml:space="preserve">display </w:t>
                      </w:r>
                      <w:r w:rsidR="00E1480D">
                        <w:t>on the billboards</w:t>
                      </w:r>
                      <w:r w:rsidR="0044254C">
                        <w:t>.</w:t>
                      </w:r>
                      <w:r w:rsidR="00B04259">
                        <w:t xml:space="preserve"> T</w:t>
                      </w:r>
                      <w:r w:rsidR="00885C52">
                        <w:t>hey can Click on</w:t>
                      </w:r>
                      <w:r w:rsidR="00392564">
                        <w:t xml:space="preserve"> them and then go to th</w:t>
                      </w:r>
                      <w:r w:rsidR="00BC3F0C">
                        <w:t xml:space="preserve">at </w:t>
                      </w:r>
                      <w:r w:rsidR="0052024A">
                        <w:t>plan</w:t>
                      </w:r>
                      <w:r w:rsidR="007E0BD8">
                        <w:t>.</w:t>
                      </w:r>
                    </w:p>
                    <w:p w14:paraId="7ECD4EB1" w14:textId="3469CF3F" w:rsidR="00361831" w:rsidRDefault="00415FA0" w:rsidP="0079729B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>
                        <w:t xml:space="preserve"> Make the </w:t>
                      </w:r>
                      <w:r w:rsidR="008E2D33">
                        <w:t>course</w:t>
                      </w:r>
                      <w:r>
                        <w:t xml:space="preserve"> get much bigger and legibl</w:t>
                      </w:r>
                      <w:r w:rsidR="007B0FF8">
                        <w:t>e</w:t>
                      </w:r>
                      <w:r w:rsidR="00E2502B">
                        <w:t xml:space="preserve"> when pointer </w:t>
                      </w:r>
                      <w:r w:rsidR="00B56643">
                        <w:t>runs over them</w:t>
                      </w:r>
                      <w:r w:rsidR="007B0FF8">
                        <w:t xml:space="preserve">. </w:t>
                      </w:r>
                    </w:p>
                    <w:p w14:paraId="17432F3E" w14:textId="05033D17" w:rsidR="00BA4C4D" w:rsidRDefault="007B0FF8" w:rsidP="0079729B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>
                        <w:t xml:space="preserve">Display </w:t>
                      </w:r>
                      <w:r w:rsidR="008E2D33">
                        <w:rPr>
                          <w:b/>
                          <w:bCs/>
                        </w:rPr>
                        <w:t>Course Info</w:t>
                      </w:r>
                      <w:r w:rsidR="00990C4E">
                        <w:t xml:space="preserve">. </w:t>
                      </w:r>
                    </w:p>
                    <w:p w14:paraId="504BD88C" w14:textId="5F59AD7A" w:rsidR="008E0F55" w:rsidRDefault="00090100" w:rsidP="0079729B">
                      <w:pPr>
                        <w:pStyle w:val="ListParagraph"/>
                        <w:numPr>
                          <w:ilvl w:val="1"/>
                          <w:numId w:val="12"/>
                        </w:numPr>
                      </w:pPr>
                      <w:r>
                        <w:t xml:space="preserve">When billboard gets bigger. </w:t>
                      </w:r>
                      <w:r w:rsidR="00846298">
                        <w:t>Display</w:t>
                      </w:r>
                      <w:r w:rsidR="00990C4E">
                        <w:t xml:space="preserve"> a</w:t>
                      </w:r>
                      <w:r w:rsidR="0003214C">
                        <w:t xml:space="preserve"> Video </w:t>
                      </w:r>
                      <w:r>
                        <w:t xml:space="preserve">of </w:t>
                      </w:r>
                      <w:r w:rsidR="005B0CD1">
                        <w:t>me explaining everything about that sale</w:t>
                      </w:r>
                      <w:r w:rsidR="00AD7296">
                        <w:t xml:space="preserve"> </w:t>
                      </w:r>
                      <w:r w:rsidR="00DF07A9">
                        <w:t>at</w:t>
                      </w:r>
                      <w:r w:rsidR="008356F4">
                        <w:t xml:space="preserve"> the </w:t>
                      </w:r>
                      <w:r w:rsidR="005B0CD1">
                        <w:t>b</w:t>
                      </w:r>
                      <w:r w:rsidR="008356F4">
                        <w:t xml:space="preserve">ottom </w:t>
                      </w:r>
                      <w:r w:rsidR="005B0CD1">
                        <w:t>r</w:t>
                      </w:r>
                      <w:r w:rsidR="00846298">
                        <w:t>ight</w:t>
                      </w:r>
                      <w:r w:rsidR="004F69C5">
                        <w:t xml:space="preserve"> </w:t>
                      </w:r>
                      <w:r w:rsidR="008356F4">
                        <w:t>of</w:t>
                      </w:r>
                      <w:r w:rsidR="005B0CD1">
                        <w:t xml:space="preserve"> the</w:t>
                      </w:r>
                      <w:r w:rsidR="008356F4">
                        <w:t xml:space="preserve"> </w:t>
                      </w:r>
                      <w:r w:rsidR="005B0CD1">
                        <w:t>s</w:t>
                      </w:r>
                      <w:r w:rsidR="008356F4">
                        <w:t>ign</w:t>
                      </w:r>
                      <w:r w:rsidR="004F69C5">
                        <w:t xml:space="preserve"> and on the left has</w:t>
                      </w:r>
                      <w:r w:rsidR="00C24A8B">
                        <w:t xml:space="preserve"> some of the course</w:t>
                      </w:r>
                      <w:r w:rsidR="004F69C5">
                        <w:t xml:space="preserve"> details.</w:t>
                      </w:r>
                    </w:p>
                    <w:p w14:paraId="573E6A0D" w14:textId="107763D8" w:rsidR="00A36ED4" w:rsidRDefault="00A36ED4" w:rsidP="00186057"/>
                    <w:p w14:paraId="4F3E1741" w14:textId="2DF429A3" w:rsidR="00A36ED4" w:rsidRPr="00935EF6" w:rsidRDefault="00A36ED4" w:rsidP="0018605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935EF6">
                        <w:rPr>
                          <w:b/>
                          <w:bCs/>
                          <w:u w:val="single"/>
                        </w:rPr>
                        <w:t xml:space="preserve">Clicking on the </w:t>
                      </w:r>
                      <w:r w:rsidR="00935EF6" w:rsidRPr="00935EF6">
                        <w:rPr>
                          <w:b/>
                          <w:bCs/>
                          <w:u w:val="single"/>
                        </w:rPr>
                        <w:t>“Journey to Success”</w:t>
                      </w:r>
                      <w:r w:rsidR="00EA507F">
                        <w:rPr>
                          <w:b/>
                          <w:bCs/>
                          <w:u w:val="single"/>
                        </w:rPr>
                        <w:t xml:space="preserve"> aka </w:t>
                      </w:r>
                      <w:r w:rsidR="00190DF9">
                        <w:rPr>
                          <w:b/>
                          <w:bCs/>
                          <w:u w:val="single"/>
                        </w:rPr>
                        <w:t>Members</w:t>
                      </w:r>
                      <w:r w:rsidR="003B370B">
                        <w:rPr>
                          <w:b/>
                          <w:bCs/>
                          <w:u w:val="single"/>
                        </w:rPr>
                        <w:t xml:space="preserve"> Area</w:t>
                      </w:r>
                    </w:p>
                    <w:p w14:paraId="41938DF3" w14:textId="438964A2" w:rsidR="005471E1" w:rsidRDefault="00807AD2" w:rsidP="00186057">
                      <w:r w:rsidRPr="00BA2651">
                        <w:t>All it does it move forward to</w:t>
                      </w:r>
                      <w:r w:rsidR="00A875EB">
                        <w:t xml:space="preserve"> my</w:t>
                      </w:r>
                      <w:r w:rsidR="005471E1">
                        <w:t>:</w:t>
                      </w:r>
                      <w:r w:rsidR="002E0EC8">
                        <w:t xml:space="preserve"> </w:t>
                      </w:r>
                    </w:p>
                    <w:p w14:paraId="0711D64A" w14:textId="45A27CE9" w:rsidR="0014234D" w:rsidRPr="005B781C" w:rsidRDefault="005471E1" w:rsidP="00994CD2">
                      <w:pPr>
                        <w:rPr>
                          <w:b/>
                          <w:bCs/>
                        </w:rPr>
                      </w:pPr>
                      <w:r w:rsidRPr="005471E1">
                        <w:rPr>
                          <w:b/>
                          <w:bCs/>
                        </w:rPr>
                        <w:t>”</w:t>
                      </w:r>
                      <w:r w:rsidR="002E0EC8" w:rsidRPr="005471E1">
                        <w:rPr>
                          <w:b/>
                          <w:bCs/>
                        </w:rPr>
                        <w:t>Free Sign-Up Guest Page</w:t>
                      </w:r>
                      <w:r w:rsidRPr="005471E1">
                        <w:rPr>
                          <w:b/>
                          <w:bCs/>
                        </w:rPr>
                        <w:t>”</w:t>
                      </w:r>
                    </w:p>
                    <w:p w14:paraId="0E43B599" w14:textId="569A76F6" w:rsidR="00BA2651" w:rsidRDefault="00BA2651" w:rsidP="00186057"/>
                    <w:p w14:paraId="7C693B8C" w14:textId="2BFF5AD3" w:rsidR="00BA2651" w:rsidRPr="00BA2651" w:rsidRDefault="00BA2651" w:rsidP="00186057"/>
                    <w:p w14:paraId="231159FA" w14:textId="6BB58CA2" w:rsidR="007E0BD8" w:rsidRDefault="007E0BD8" w:rsidP="00186057"/>
                    <w:p w14:paraId="2EE10143" w14:textId="77777777" w:rsidR="007E0BD8" w:rsidRPr="00885C52" w:rsidRDefault="007E0BD8" w:rsidP="00186057"/>
                    <w:p w14:paraId="7951BF2A" w14:textId="77777777" w:rsidR="0036080C" w:rsidRPr="00842A00" w:rsidRDefault="0036080C" w:rsidP="00186057"/>
                    <w:p w14:paraId="74BCAE74" w14:textId="2520CC12" w:rsidR="00186057" w:rsidRPr="00247BC9" w:rsidRDefault="00186057" w:rsidP="0069271E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DB4931" w14:textId="76EE6ADF" w:rsidR="00743E2D" w:rsidRDefault="00743E2D" w:rsidP="00486F37">
      <w:pPr>
        <w:jc w:val="center"/>
        <w:rPr>
          <w:b/>
          <w:bCs/>
          <w:u w:val="single"/>
        </w:rPr>
      </w:pPr>
    </w:p>
    <w:p w14:paraId="7E5C7D0A" w14:textId="775ED355" w:rsidR="00743E2D" w:rsidRDefault="00743E2D" w:rsidP="00486F37">
      <w:pPr>
        <w:jc w:val="center"/>
        <w:rPr>
          <w:b/>
          <w:bCs/>
          <w:u w:val="single"/>
        </w:rPr>
      </w:pPr>
    </w:p>
    <w:p w14:paraId="573AF69C" w14:textId="674E2CDA" w:rsidR="00743E2D" w:rsidRDefault="00743E2D" w:rsidP="00486F37">
      <w:pPr>
        <w:jc w:val="center"/>
        <w:rPr>
          <w:b/>
          <w:bCs/>
          <w:u w:val="single"/>
        </w:rPr>
      </w:pPr>
    </w:p>
    <w:p w14:paraId="22631D51" w14:textId="0B0CE271" w:rsidR="00486F37" w:rsidRPr="009D4141" w:rsidRDefault="00486F37" w:rsidP="00486F37">
      <w:pPr>
        <w:jc w:val="center"/>
        <w:rPr>
          <w:b/>
          <w:bCs/>
          <w:u w:val="single"/>
        </w:rPr>
      </w:pPr>
    </w:p>
    <w:tbl>
      <w:tblPr>
        <w:tblStyle w:val="TableGrid"/>
        <w:tblpPr w:leftFromText="180" w:rightFromText="180" w:vertAnchor="page" w:horzAnchor="page" w:tblpX="97" w:tblpY="1837"/>
        <w:tblW w:w="12006" w:type="dxa"/>
        <w:tblLook w:val="04A0" w:firstRow="1" w:lastRow="0" w:firstColumn="1" w:lastColumn="0" w:noHBand="0" w:noVBand="1"/>
      </w:tblPr>
      <w:tblGrid>
        <w:gridCol w:w="1604"/>
        <w:gridCol w:w="330"/>
        <w:gridCol w:w="1708"/>
        <w:gridCol w:w="330"/>
        <w:gridCol w:w="1778"/>
        <w:gridCol w:w="330"/>
        <w:gridCol w:w="1670"/>
        <w:gridCol w:w="359"/>
        <w:gridCol w:w="1594"/>
        <w:gridCol w:w="363"/>
        <w:gridCol w:w="1602"/>
        <w:gridCol w:w="338"/>
      </w:tblGrid>
      <w:tr w:rsidR="00486F37" w14:paraId="3DFC1351" w14:textId="77777777" w:rsidTr="005916E2">
        <w:trPr>
          <w:trHeight w:val="602"/>
        </w:trPr>
        <w:tc>
          <w:tcPr>
            <w:tcW w:w="1604" w:type="dxa"/>
          </w:tcPr>
          <w:p w14:paraId="4F6882BE" w14:textId="77777777" w:rsidR="00486F37" w:rsidRDefault="00486F37" w:rsidP="005916E2">
            <w:pPr>
              <w:jc w:val="center"/>
            </w:pPr>
          </w:p>
        </w:tc>
        <w:tc>
          <w:tcPr>
            <w:tcW w:w="330" w:type="dxa"/>
          </w:tcPr>
          <w:p w14:paraId="776C9673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  <w:tcBorders>
              <w:right w:val="nil"/>
            </w:tcBorders>
          </w:tcPr>
          <w:p w14:paraId="1BD4BB68" w14:textId="77777777" w:rsidR="00486F37" w:rsidRPr="00A40016" w:rsidRDefault="00486F37" w:rsidP="005916E2">
            <w:pPr>
              <w:jc w:val="center"/>
              <w:rPr>
                <w:b/>
                <w:bCs/>
                <w:u w:val="single"/>
              </w:rPr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4B26418C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  <w:tcBorders>
              <w:left w:val="nil"/>
              <w:right w:val="nil"/>
            </w:tcBorders>
          </w:tcPr>
          <w:p w14:paraId="15AD7D9D" w14:textId="77777777" w:rsidR="00486F37" w:rsidRDefault="00486F37" w:rsidP="005916E2">
            <w:pPr>
              <w:jc w:val="center"/>
            </w:pPr>
          </w:p>
        </w:tc>
        <w:tc>
          <w:tcPr>
            <w:tcW w:w="330" w:type="dxa"/>
            <w:tcBorders>
              <w:left w:val="nil"/>
              <w:right w:val="nil"/>
            </w:tcBorders>
          </w:tcPr>
          <w:p w14:paraId="3BB8BD23" w14:textId="77777777" w:rsidR="00486F37" w:rsidRDefault="00486F37" w:rsidP="005916E2"/>
        </w:tc>
        <w:tc>
          <w:tcPr>
            <w:tcW w:w="1670" w:type="dxa"/>
            <w:tcBorders>
              <w:left w:val="nil"/>
              <w:right w:val="nil"/>
            </w:tcBorders>
          </w:tcPr>
          <w:p w14:paraId="393CBE08" w14:textId="77777777" w:rsidR="00486F37" w:rsidRDefault="00486F37" w:rsidP="005916E2">
            <w:pPr>
              <w:jc w:val="center"/>
            </w:pPr>
          </w:p>
        </w:tc>
        <w:tc>
          <w:tcPr>
            <w:tcW w:w="359" w:type="dxa"/>
            <w:tcBorders>
              <w:left w:val="nil"/>
              <w:right w:val="nil"/>
            </w:tcBorders>
          </w:tcPr>
          <w:p w14:paraId="6A531C55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  <w:tcBorders>
              <w:left w:val="nil"/>
            </w:tcBorders>
          </w:tcPr>
          <w:p w14:paraId="1172EA82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009B39D9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5E06EB48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4A7D24DD" w14:textId="77777777" w:rsidR="00486F37" w:rsidRDefault="00486F37" w:rsidP="005916E2">
            <w:pPr>
              <w:jc w:val="center"/>
            </w:pPr>
          </w:p>
        </w:tc>
      </w:tr>
      <w:tr w:rsidR="00486F37" w14:paraId="57860631" w14:textId="77777777" w:rsidTr="005916E2">
        <w:trPr>
          <w:trHeight w:val="602"/>
        </w:trPr>
        <w:tc>
          <w:tcPr>
            <w:tcW w:w="1604" w:type="dxa"/>
          </w:tcPr>
          <w:p w14:paraId="0A7DECE3" w14:textId="77777777" w:rsidR="00486F37" w:rsidRDefault="00486F37" w:rsidP="005916E2">
            <w:pPr>
              <w:jc w:val="center"/>
            </w:pPr>
            <w:r>
              <w:t>Basic</w:t>
            </w:r>
          </w:p>
          <w:p w14:paraId="1BF56781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30908BB1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344BD83F" w14:textId="77777777" w:rsidR="00486F37" w:rsidRPr="00F623DF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0" w:type="dxa"/>
          </w:tcPr>
          <w:p w14:paraId="5CB3C5A6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77B24632" w14:textId="77777777" w:rsidR="00486F37" w:rsidRDefault="00486F37" w:rsidP="005916E2">
            <w:pPr>
              <w:jc w:val="center"/>
            </w:pPr>
            <w:r>
              <w:t>Advanced</w:t>
            </w:r>
          </w:p>
          <w:p w14:paraId="0D3BE4A7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4DBF9124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492FEDF1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0" w:type="dxa"/>
          </w:tcPr>
          <w:p w14:paraId="4EC8048D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6A63726E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0429E4AB" w14:textId="77777777" w:rsidR="00486F37" w:rsidRDefault="00486F37" w:rsidP="005916E2">
            <w:pPr>
              <w:jc w:val="center"/>
            </w:pPr>
            <w:r>
              <w:t>Shippers</w:t>
            </w:r>
          </w:p>
          <w:p w14:paraId="56362D84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777D0009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1177465E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0" w:type="dxa"/>
          </w:tcPr>
          <w:p w14:paraId="27D3499C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6FBBA7C2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0D1F9F43" w14:textId="77777777" w:rsidR="00486F37" w:rsidRDefault="00486F37" w:rsidP="005916E2">
            <w:pPr>
              <w:jc w:val="center"/>
            </w:pPr>
            <w:r>
              <w:t>Carriers</w:t>
            </w:r>
          </w:p>
          <w:p w14:paraId="112D8278" w14:textId="77777777" w:rsidR="00486F37" w:rsidRDefault="00486F37" w:rsidP="005916E2">
            <w:pPr>
              <w:jc w:val="center"/>
            </w:pPr>
            <w:r>
              <w:t xml:space="preserve">E-Book </w:t>
            </w:r>
          </w:p>
          <w:p w14:paraId="19F2E0C1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15A51792" w14:textId="77777777" w:rsidR="00486F37" w:rsidRDefault="00486F37" w:rsidP="005916E2">
            <w:pPr>
              <w:tabs>
                <w:tab w:val="left" w:pos="840"/>
                <w:tab w:val="center" w:pos="3197"/>
              </w:tabs>
              <w:jc w:val="center"/>
            </w:pPr>
            <w:r>
              <w:t>Videos</w:t>
            </w:r>
          </w:p>
        </w:tc>
        <w:tc>
          <w:tcPr>
            <w:tcW w:w="359" w:type="dxa"/>
          </w:tcPr>
          <w:p w14:paraId="7985EC24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21C11272" w14:textId="77777777" w:rsidR="00486F37" w:rsidRDefault="00486F37" w:rsidP="005916E2">
            <w:pPr>
              <w:jc w:val="center"/>
            </w:pPr>
            <w:r>
              <w:t>Basis</w:t>
            </w:r>
          </w:p>
          <w:p w14:paraId="06ED7283" w14:textId="77777777" w:rsidR="00486F37" w:rsidRDefault="00486F37" w:rsidP="005916E2">
            <w:pPr>
              <w:jc w:val="center"/>
            </w:pPr>
            <w:r>
              <w:t>3-1</w:t>
            </w:r>
          </w:p>
          <w:p w14:paraId="5E4ECFEC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108B83C1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534A2F9F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63" w:type="dxa"/>
          </w:tcPr>
          <w:p w14:paraId="6011BC8E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237B6C9A" w14:textId="77777777" w:rsidR="00486F37" w:rsidRDefault="00486F37" w:rsidP="005916E2">
            <w:pPr>
              <w:jc w:val="center"/>
            </w:pPr>
            <w:r>
              <w:t>Advanced</w:t>
            </w:r>
          </w:p>
          <w:p w14:paraId="510221B1" w14:textId="77777777" w:rsidR="00486F37" w:rsidRDefault="00486F37" w:rsidP="005916E2">
            <w:pPr>
              <w:jc w:val="center"/>
            </w:pPr>
            <w:r>
              <w:t>3-1</w:t>
            </w:r>
          </w:p>
          <w:p w14:paraId="59D363A8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1DA31480" w14:textId="77777777" w:rsidR="00486F37" w:rsidRDefault="00486F37" w:rsidP="005916E2">
            <w:pPr>
              <w:jc w:val="center"/>
            </w:pPr>
            <w:r>
              <w:t xml:space="preserve">And Training </w:t>
            </w:r>
          </w:p>
          <w:p w14:paraId="14563EA1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8" w:type="dxa"/>
          </w:tcPr>
          <w:p w14:paraId="4BAD6EF2" w14:textId="77777777" w:rsidR="00486F37" w:rsidRDefault="00486F37" w:rsidP="005916E2">
            <w:pPr>
              <w:jc w:val="center"/>
            </w:pPr>
          </w:p>
        </w:tc>
      </w:tr>
      <w:tr w:rsidR="00486F37" w14:paraId="54D2122C" w14:textId="77777777" w:rsidTr="005916E2">
        <w:trPr>
          <w:trHeight w:val="193"/>
        </w:trPr>
        <w:tc>
          <w:tcPr>
            <w:tcW w:w="1604" w:type="dxa"/>
          </w:tcPr>
          <w:p w14:paraId="4BA85C31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30" w:type="dxa"/>
          </w:tcPr>
          <w:p w14:paraId="14E5AE34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4A58B1AB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30" w:type="dxa"/>
          </w:tcPr>
          <w:p w14:paraId="47A4D07A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18DEAC9E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30" w:type="dxa"/>
          </w:tcPr>
          <w:p w14:paraId="3190EA23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1F731829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59" w:type="dxa"/>
          </w:tcPr>
          <w:p w14:paraId="1D728F66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4EF3FFDD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63" w:type="dxa"/>
          </w:tcPr>
          <w:p w14:paraId="01ABA9E4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31A132D2" w14:textId="77777777" w:rsidR="00486F37" w:rsidRDefault="00486F37" w:rsidP="005916E2">
            <w:pPr>
              <w:jc w:val="center"/>
            </w:pPr>
            <w:r>
              <w:t>Prices</w:t>
            </w:r>
          </w:p>
        </w:tc>
        <w:tc>
          <w:tcPr>
            <w:tcW w:w="338" w:type="dxa"/>
          </w:tcPr>
          <w:p w14:paraId="10277577" w14:textId="77777777" w:rsidR="00486F37" w:rsidRDefault="00486F37" w:rsidP="005916E2">
            <w:pPr>
              <w:jc w:val="center"/>
            </w:pPr>
          </w:p>
        </w:tc>
      </w:tr>
      <w:tr w:rsidR="00486F37" w14:paraId="0543BE07" w14:textId="77777777" w:rsidTr="005916E2">
        <w:trPr>
          <w:trHeight w:val="193"/>
        </w:trPr>
        <w:tc>
          <w:tcPr>
            <w:tcW w:w="1604" w:type="dxa"/>
          </w:tcPr>
          <w:p w14:paraId="1A1007D1" w14:textId="77777777" w:rsidR="00486F37" w:rsidRDefault="00486F37" w:rsidP="005916E2">
            <w:r>
              <w:t>E-Book $49.95</w:t>
            </w:r>
          </w:p>
        </w:tc>
        <w:tc>
          <w:tcPr>
            <w:tcW w:w="330" w:type="dxa"/>
          </w:tcPr>
          <w:p w14:paraId="74088AA1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06BB3B0D" w14:textId="77777777" w:rsidR="00486F37" w:rsidRDefault="00486F37" w:rsidP="005916E2">
            <w:pPr>
              <w:jc w:val="center"/>
            </w:pPr>
            <w:r>
              <w:t>$99.95</w:t>
            </w:r>
          </w:p>
        </w:tc>
        <w:tc>
          <w:tcPr>
            <w:tcW w:w="330" w:type="dxa"/>
          </w:tcPr>
          <w:p w14:paraId="57D51F3D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261C45DF" w14:textId="77777777" w:rsidR="00486F37" w:rsidRDefault="00486F37" w:rsidP="005916E2">
            <w:pPr>
              <w:jc w:val="center"/>
            </w:pPr>
            <w:r>
              <w:t>$49.95</w:t>
            </w:r>
          </w:p>
        </w:tc>
        <w:tc>
          <w:tcPr>
            <w:tcW w:w="330" w:type="dxa"/>
          </w:tcPr>
          <w:p w14:paraId="25B14645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1CE178C5" w14:textId="77777777" w:rsidR="00486F37" w:rsidRDefault="00486F37" w:rsidP="005916E2">
            <w:pPr>
              <w:jc w:val="center"/>
            </w:pPr>
            <w:r>
              <w:t>$49.95</w:t>
            </w:r>
          </w:p>
        </w:tc>
        <w:tc>
          <w:tcPr>
            <w:tcW w:w="359" w:type="dxa"/>
          </w:tcPr>
          <w:p w14:paraId="10E2DDC8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6A630EAE" w14:textId="77777777" w:rsidR="00486F37" w:rsidRDefault="00486F37" w:rsidP="005916E2">
            <w:pPr>
              <w:jc w:val="center"/>
            </w:pPr>
            <w:r>
              <w:t>$99.95</w:t>
            </w:r>
          </w:p>
        </w:tc>
        <w:tc>
          <w:tcPr>
            <w:tcW w:w="363" w:type="dxa"/>
          </w:tcPr>
          <w:p w14:paraId="75371EEC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5EAA2B49" w14:textId="77777777" w:rsidR="00486F37" w:rsidRDefault="00486F37" w:rsidP="005916E2">
            <w:pPr>
              <w:jc w:val="center"/>
            </w:pPr>
            <w:r>
              <w:t>$149.95</w:t>
            </w:r>
          </w:p>
        </w:tc>
        <w:tc>
          <w:tcPr>
            <w:tcW w:w="338" w:type="dxa"/>
          </w:tcPr>
          <w:p w14:paraId="414B6A8F" w14:textId="77777777" w:rsidR="00486F37" w:rsidRDefault="00486F37" w:rsidP="005916E2">
            <w:pPr>
              <w:jc w:val="center"/>
            </w:pPr>
          </w:p>
        </w:tc>
      </w:tr>
      <w:tr w:rsidR="00486F37" w14:paraId="0D73723E" w14:textId="77777777" w:rsidTr="005916E2">
        <w:trPr>
          <w:trHeight w:val="193"/>
        </w:trPr>
        <w:tc>
          <w:tcPr>
            <w:tcW w:w="1604" w:type="dxa"/>
          </w:tcPr>
          <w:p w14:paraId="12DDD05D" w14:textId="77777777" w:rsidR="00486F37" w:rsidRDefault="00486F37" w:rsidP="005916E2">
            <w:r>
              <w:t>Videos $74.95</w:t>
            </w:r>
          </w:p>
        </w:tc>
        <w:tc>
          <w:tcPr>
            <w:tcW w:w="330" w:type="dxa"/>
          </w:tcPr>
          <w:p w14:paraId="628F2DA4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29D6CCB6" w14:textId="77777777" w:rsidR="00486F37" w:rsidRDefault="00486F37" w:rsidP="005916E2">
            <w:pPr>
              <w:jc w:val="center"/>
            </w:pPr>
            <w:r>
              <w:t>$149.95</w:t>
            </w:r>
          </w:p>
        </w:tc>
        <w:tc>
          <w:tcPr>
            <w:tcW w:w="330" w:type="dxa"/>
          </w:tcPr>
          <w:p w14:paraId="30783DAE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0FE314B4" w14:textId="77777777" w:rsidR="00486F37" w:rsidRDefault="00486F37" w:rsidP="005916E2">
            <w:pPr>
              <w:jc w:val="center"/>
            </w:pPr>
            <w:r>
              <w:t>$74.95</w:t>
            </w:r>
          </w:p>
        </w:tc>
        <w:tc>
          <w:tcPr>
            <w:tcW w:w="330" w:type="dxa"/>
          </w:tcPr>
          <w:p w14:paraId="159E04BA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6A28040C" w14:textId="77777777" w:rsidR="00486F37" w:rsidRDefault="00486F37" w:rsidP="005916E2">
            <w:pPr>
              <w:jc w:val="center"/>
            </w:pPr>
            <w:r>
              <w:t>$74.95</w:t>
            </w:r>
          </w:p>
        </w:tc>
        <w:tc>
          <w:tcPr>
            <w:tcW w:w="359" w:type="dxa"/>
          </w:tcPr>
          <w:p w14:paraId="1C302E35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7F6965AA" w14:textId="77777777" w:rsidR="00486F37" w:rsidRDefault="00486F37" w:rsidP="005916E2">
            <w:pPr>
              <w:jc w:val="center"/>
            </w:pPr>
            <w:r>
              <w:t>$199.95</w:t>
            </w:r>
          </w:p>
        </w:tc>
        <w:tc>
          <w:tcPr>
            <w:tcW w:w="363" w:type="dxa"/>
          </w:tcPr>
          <w:p w14:paraId="096E36BA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64363CBC" w14:textId="77777777" w:rsidR="00486F37" w:rsidRDefault="00486F37" w:rsidP="005916E2">
            <w:pPr>
              <w:jc w:val="center"/>
            </w:pPr>
            <w:r>
              <w:t>$249.95</w:t>
            </w:r>
          </w:p>
        </w:tc>
        <w:tc>
          <w:tcPr>
            <w:tcW w:w="338" w:type="dxa"/>
          </w:tcPr>
          <w:p w14:paraId="0FC4D6DC" w14:textId="77777777" w:rsidR="00486F37" w:rsidRDefault="00486F37" w:rsidP="005916E2">
            <w:pPr>
              <w:jc w:val="center"/>
            </w:pPr>
          </w:p>
        </w:tc>
      </w:tr>
      <w:tr w:rsidR="00486F37" w14:paraId="052C02AB" w14:textId="77777777" w:rsidTr="005916E2">
        <w:trPr>
          <w:trHeight w:val="193"/>
        </w:trPr>
        <w:tc>
          <w:tcPr>
            <w:tcW w:w="1604" w:type="dxa"/>
          </w:tcPr>
          <w:p w14:paraId="20F27078" w14:textId="77777777" w:rsidR="00486F37" w:rsidRDefault="00486F37" w:rsidP="005916E2">
            <w:pPr>
              <w:jc w:val="center"/>
            </w:pPr>
            <w:r>
              <w:t>Total for Both $99.95</w:t>
            </w:r>
          </w:p>
        </w:tc>
        <w:tc>
          <w:tcPr>
            <w:tcW w:w="330" w:type="dxa"/>
          </w:tcPr>
          <w:p w14:paraId="0FD16B10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7004F284" w14:textId="77777777" w:rsidR="00486F37" w:rsidRDefault="00486F37" w:rsidP="005916E2">
            <w:pPr>
              <w:jc w:val="center"/>
            </w:pPr>
            <w:r>
              <w:t>Total for Both</w:t>
            </w:r>
          </w:p>
          <w:p w14:paraId="08D8AA84" w14:textId="77777777" w:rsidR="00486F37" w:rsidRDefault="00486F37" w:rsidP="005916E2">
            <w:pPr>
              <w:jc w:val="center"/>
            </w:pPr>
            <w:r>
              <w:t>$199.95</w:t>
            </w:r>
          </w:p>
        </w:tc>
        <w:tc>
          <w:tcPr>
            <w:tcW w:w="330" w:type="dxa"/>
          </w:tcPr>
          <w:p w14:paraId="7B124777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074CA54F" w14:textId="77777777" w:rsidR="00486F37" w:rsidRDefault="00486F37" w:rsidP="005916E2">
            <w:pPr>
              <w:jc w:val="center"/>
            </w:pPr>
            <w:r>
              <w:t>Total for Both $99.95</w:t>
            </w:r>
          </w:p>
        </w:tc>
        <w:tc>
          <w:tcPr>
            <w:tcW w:w="330" w:type="dxa"/>
          </w:tcPr>
          <w:p w14:paraId="226E6B98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012259EC" w14:textId="77777777" w:rsidR="00486F37" w:rsidRDefault="00486F37" w:rsidP="005916E2">
            <w:pPr>
              <w:jc w:val="center"/>
            </w:pPr>
            <w:r>
              <w:t>Total for Both $99.95</w:t>
            </w:r>
          </w:p>
        </w:tc>
        <w:tc>
          <w:tcPr>
            <w:tcW w:w="359" w:type="dxa"/>
          </w:tcPr>
          <w:p w14:paraId="1DE072F3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46A6A14E" w14:textId="77777777" w:rsidR="00486F37" w:rsidRDefault="00486F37" w:rsidP="005916E2">
            <w:pPr>
              <w:jc w:val="center"/>
            </w:pPr>
            <w:r>
              <w:t>Total for Both $224.95</w:t>
            </w:r>
          </w:p>
        </w:tc>
        <w:tc>
          <w:tcPr>
            <w:tcW w:w="363" w:type="dxa"/>
          </w:tcPr>
          <w:p w14:paraId="01870831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3451E950" w14:textId="77777777" w:rsidR="00486F37" w:rsidRDefault="00486F37" w:rsidP="005916E2">
            <w:pPr>
              <w:jc w:val="center"/>
            </w:pPr>
            <w:r>
              <w:t>Total for Both $324.95</w:t>
            </w:r>
          </w:p>
        </w:tc>
        <w:tc>
          <w:tcPr>
            <w:tcW w:w="338" w:type="dxa"/>
          </w:tcPr>
          <w:p w14:paraId="45706DAB" w14:textId="77777777" w:rsidR="00486F37" w:rsidRDefault="00486F37" w:rsidP="005916E2">
            <w:pPr>
              <w:jc w:val="center"/>
            </w:pPr>
          </w:p>
        </w:tc>
      </w:tr>
      <w:tr w:rsidR="00486F37" w14:paraId="2F2BB5A8" w14:textId="77777777" w:rsidTr="005916E2">
        <w:trPr>
          <w:trHeight w:val="193"/>
        </w:trPr>
        <w:tc>
          <w:tcPr>
            <w:tcW w:w="1604" w:type="dxa"/>
          </w:tcPr>
          <w:p w14:paraId="046F0522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30" w:type="dxa"/>
          </w:tcPr>
          <w:p w14:paraId="3224A6DE" w14:textId="77777777" w:rsidR="00486F37" w:rsidRDefault="00486F37" w:rsidP="005916E2"/>
        </w:tc>
        <w:tc>
          <w:tcPr>
            <w:tcW w:w="1708" w:type="dxa"/>
          </w:tcPr>
          <w:p w14:paraId="4322715C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30" w:type="dxa"/>
          </w:tcPr>
          <w:p w14:paraId="1B63A0AE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5817E6E9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30" w:type="dxa"/>
          </w:tcPr>
          <w:p w14:paraId="28025F39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7E0BDABB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59" w:type="dxa"/>
          </w:tcPr>
          <w:p w14:paraId="27D32DA6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6B8AFA91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63" w:type="dxa"/>
          </w:tcPr>
          <w:p w14:paraId="4DBB6E88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2A8C39F0" w14:textId="77777777" w:rsidR="00486F37" w:rsidRDefault="00486F37" w:rsidP="005916E2">
            <w:pPr>
              <w:jc w:val="center"/>
            </w:pPr>
            <w:r>
              <w:t>25% off</w:t>
            </w:r>
          </w:p>
        </w:tc>
        <w:tc>
          <w:tcPr>
            <w:tcW w:w="338" w:type="dxa"/>
          </w:tcPr>
          <w:p w14:paraId="6097808E" w14:textId="77777777" w:rsidR="00486F37" w:rsidRDefault="00486F37" w:rsidP="005916E2">
            <w:pPr>
              <w:jc w:val="center"/>
            </w:pPr>
          </w:p>
        </w:tc>
      </w:tr>
      <w:tr w:rsidR="00486F37" w14:paraId="001056EB" w14:textId="77777777" w:rsidTr="005916E2">
        <w:trPr>
          <w:trHeight w:val="193"/>
        </w:trPr>
        <w:tc>
          <w:tcPr>
            <w:tcW w:w="1604" w:type="dxa"/>
          </w:tcPr>
          <w:p w14:paraId="3AE4C15A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74DA72EF" w14:textId="77777777" w:rsidR="00486F37" w:rsidRDefault="00486F37" w:rsidP="005916E2">
            <w:pPr>
              <w:jc w:val="center"/>
            </w:pPr>
            <w:r>
              <w:t>$74.95</w:t>
            </w:r>
          </w:p>
        </w:tc>
        <w:tc>
          <w:tcPr>
            <w:tcW w:w="330" w:type="dxa"/>
          </w:tcPr>
          <w:p w14:paraId="7B782179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4AA91977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5442C378" w14:textId="77777777" w:rsidR="00486F37" w:rsidRDefault="00486F37" w:rsidP="005916E2">
            <w:pPr>
              <w:jc w:val="center"/>
            </w:pPr>
            <w:r>
              <w:t>$149.95</w:t>
            </w:r>
          </w:p>
        </w:tc>
        <w:tc>
          <w:tcPr>
            <w:tcW w:w="330" w:type="dxa"/>
          </w:tcPr>
          <w:p w14:paraId="2051B93F" w14:textId="77777777" w:rsidR="00486F37" w:rsidRDefault="00486F37" w:rsidP="005916E2">
            <w:pPr>
              <w:jc w:val="center"/>
            </w:pPr>
          </w:p>
        </w:tc>
        <w:tc>
          <w:tcPr>
            <w:tcW w:w="1778" w:type="dxa"/>
          </w:tcPr>
          <w:p w14:paraId="7A3C79E1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7D1C9E53" w14:textId="77777777" w:rsidR="00486F37" w:rsidRDefault="00486F37" w:rsidP="005916E2">
            <w:pPr>
              <w:jc w:val="center"/>
            </w:pPr>
            <w:r>
              <w:t>$74.95</w:t>
            </w:r>
          </w:p>
        </w:tc>
        <w:tc>
          <w:tcPr>
            <w:tcW w:w="330" w:type="dxa"/>
          </w:tcPr>
          <w:p w14:paraId="4DF2E471" w14:textId="77777777" w:rsidR="00486F37" w:rsidRDefault="00486F37" w:rsidP="005916E2">
            <w:pPr>
              <w:jc w:val="center"/>
            </w:pPr>
          </w:p>
        </w:tc>
        <w:tc>
          <w:tcPr>
            <w:tcW w:w="1670" w:type="dxa"/>
          </w:tcPr>
          <w:p w14:paraId="7A329A7D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025DACA4" w14:textId="77777777" w:rsidR="00486F37" w:rsidRDefault="00486F37" w:rsidP="005916E2">
            <w:pPr>
              <w:jc w:val="center"/>
            </w:pPr>
            <w:r>
              <w:t>$74.95</w:t>
            </w:r>
          </w:p>
        </w:tc>
        <w:tc>
          <w:tcPr>
            <w:tcW w:w="359" w:type="dxa"/>
          </w:tcPr>
          <w:p w14:paraId="5EB4D389" w14:textId="77777777" w:rsidR="00486F37" w:rsidRDefault="00486F37" w:rsidP="005916E2">
            <w:pPr>
              <w:jc w:val="center"/>
            </w:pPr>
          </w:p>
        </w:tc>
        <w:tc>
          <w:tcPr>
            <w:tcW w:w="1594" w:type="dxa"/>
          </w:tcPr>
          <w:p w14:paraId="5A24254F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37B81FD1" w14:textId="77777777" w:rsidR="00486F37" w:rsidRDefault="00486F37" w:rsidP="005916E2">
            <w:pPr>
              <w:jc w:val="center"/>
            </w:pPr>
            <w:r>
              <w:t>$167.95</w:t>
            </w:r>
          </w:p>
        </w:tc>
        <w:tc>
          <w:tcPr>
            <w:tcW w:w="363" w:type="dxa"/>
          </w:tcPr>
          <w:p w14:paraId="2DA95FC8" w14:textId="77777777" w:rsidR="00486F37" w:rsidRDefault="00486F37" w:rsidP="005916E2">
            <w:pPr>
              <w:jc w:val="center"/>
            </w:pPr>
          </w:p>
        </w:tc>
        <w:tc>
          <w:tcPr>
            <w:tcW w:w="1602" w:type="dxa"/>
          </w:tcPr>
          <w:p w14:paraId="55CC40BD" w14:textId="77777777" w:rsidR="00486F37" w:rsidRDefault="00486F37" w:rsidP="005916E2">
            <w:pPr>
              <w:jc w:val="center"/>
            </w:pPr>
            <w:r>
              <w:t>Total After Deal</w:t>
            </w:r>
          </w:p>
          <w:p w14:paraId="17DC7EA2" w14:textId="77777777" w:rsidR="00486F37" w:rsidRDefault="00486F37" w:rsidP="005916E2">
            <w:pPr>
              <w:jc w:val="center"/>
            </w:pPr>
            <w:r>
              <w:t>$242.95</w:t>
            </w:r>
          </w:p>
        </w:tc>
        <w:tc>
          <w:tcPr>
            <w:tcW w:w="338" w:type="dxa"/>
          </w:tcPr>
          <w:p w14:paraId="00F2DCE1" w14:textId="77777777" w:rsidR="00486F37" w:rsidRDefault="00486F37" w:rsidP="005916E2">
            <w:pPr>
              <w:jc w:val="center"/>
            </w:pPr>
          </w:p>
        </w:tc>
      </w:tr>
      <w:tr w:rsidR="00486F37" w14:paraId="6D30B56F" w14:textId="77777777" w:rsidTr="005916E2">
        <w:trPr>
          <w:trHeight w:val="202"/>
        </w:trPr>
        <w:tc>
          <w:tcPr>
            <w:tcW w:w="1604" w:type="dxa"/>
          </w:tcPr>
          <w:p w14:paraId="0DE32B2D" w14:textId="77777777" w:rsidR="00486F37" w:rsidRDefault="00486F37" w:rsidP="005916E2">
            <w:pPr>
              <w:jc w:val="center"/>
            </w:pPr>
            <w:r>
              <w:t>Basic</w:t>
            </w:r>
          </w:p>
          <w:p w14:paraId="5EFC05FE" w14:textId="77777777" w:rsidR="00486F37" w:rsidRDefault="00486F37" w:rsidP="005916E2">
            <w:pPr>
              <w:jc w:val="center"/>
            </w:pPr>
            <w:r>
              <w:t>Dispatcher</w:t>
            </w:r>
          </w:p>
          <w:p w14:paraId="057ECE2B" w14:textId="77777777" w:rsidR="00486F37" w:rsidRDefault="00486F37" w:rsidP="005916E2">
            <w:pPr>
              <w:jc w:val="center"/>
            </w:pPr>
            <w:r>
              <w:t>Manual</w:t>
            </w:r>
          </w:p>
          <w:p w14:paraId="6CB7F04E" w14:textId="77777777" w:rsidR="00486F37" w:rsidRDefault="00486F37" w:rsidP="005916E2">
            <w:pPr>
              <w:jc w:val="center"/>
            </w:pPr>
            <w:r>
              <w:t xml:space="preserve">Pages </w:t>
            </w:r>
            <w:r>
              <w:softHyphen/>
              <w:t>____</w:t>
            </w:r>
          </w:p>
        </w:tc>
        <w:tc>
          <w:tcPr>
            <w:tcW w:w="330" w:type="dxa"/>
          </w:tcPr>
          <w:p w14:paraId="678AD260" w14:textId="77777777" w:rsidR="00486F37" w:rsidRDefault="00486F37" w:rsidP="005916E2"/>
          <w:p w14:paraId="53B59865" w14:textId="77777777" w:rsidR="00486F37" w:rsidRPr="00E251E4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78A44DA1" w14:textId="77777777" w:rsidR="00486F37" w:rsidRDefault="00486F37" w:rsidP="005916E2">
            <w:pPr>
              <w:jc w:val="center"/>
            </w:pPr>
            <w:r>
              <w:t>Advanced</w:t>
            </w:r>
          </w:p>
          <w:p w14:paraId="52430BC1" w14:textId="77777777" w:rsidR="00486F37" w:rsidRDefault="00486F37" w:rsidP="005916E2">
            <w:pPr>
              <w:jc w:val="center"/>
            </w:pPr>
            <w:r>
              <w:t>Dispatcher</w:t>
            </w:r>
          </w:p>
          <w:p w14:paraId="7126C519" w14:textId="77777777" w:rsidR="00486F37" w:rsidRDefault="00486F37" w:rsidP="005916E2">
            <w:pPr>
              <w:jc w:val="center"/>
            </w:pPr>
            <w:r>
              <w:t>Manual</w:t>
            </w:r>
          </w:p>
          <w:p w14:paraId="7764560D" w14:textId="77777777" w:rsidR="00486F37" w:rsidRPr="00716C31" w:rsidRDefault="00486F37" w:rsidP="005916E2">
            <w:pPr>
              <w:jc w:val="center"/>
            </w:pPr>
            <w:r>
              <w:t>Pages ____</w:t>
            </w:r>
          </w:p>
        </w:tc>
        <w:tc>
          <w:tcPr>
            <w:tcW w:w="330" w:type="dxa"/>
          </w:tcPr>
          <w:p w14:paraId="5F46283B" w14:textId="77777777" w:rsidR="00486F37" w:rsidRDefault="00486F37" w:rsidP="005916E2"/>
          <w:p w14:paraId="218254D9" w14:textId="77777777" w:rsidR="00486F37" w:rsidRPr="00E16AF7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1FFDD483" w14:textId="77777777" w:rsidR="00486F37" w:rsidRDefault="00486F37" w:rsidP="005916E2">
            <w:pPr>
              <w:jc w:val="center"/>
            </w:pPr>
            <w:r>
              <w:t>How to Find</w:t>
            </w:r>
          </w:p>
          <w:p w14:paraId="67CE6A99" w14:textId="77777777" w:rsidR="00486F37" w:rsidRDefault="00486F37" w:rsidP="005916E2">
            <w:pPr>
              <w:jc w:val="center"/>
            </w:pPr>
            <w:r>
              <w:t>Direct Shippers</w:t>
            </w:r>
          </w:p>
          <w:p w14:paraId="74DC5495" w14:textId="77777777" w:rsidR="00486F37" w:rsidRDefault="00486F37" w:rsidP="005916E2">
            <w:pPr>
              <w:jc w:val="center"/>
            </w:pPr>
            <w:r>
              <w:t>Manual</w:t>
            </w:r>
          </w:p>
          <w:p w14:paraId="43A5D2A3" w14:textId="77777777" w:rsidR="00486F37" w:rsidRDefault="00486F37" w:rsidP="005916E2">
            <w:pPr>
              <w:jc w:val="center"/>
            </w:pPr>
            <w:r>
              <w:t>Pages ____</w:t>
            </w:r>
          </w:p>
        </w:tc>
        <w:tc>
          <w:tcPr>
            <w:tcW w:w="330" w:type="dxa"/>
          </w:tcPr>
          <w:p w14:paraId="4B8E9074" w14:textId="77777777" w:rsidR="00486F37" w:rsidRDefault="00486F37" w:rsidP="005916E2">
            <w:pPr>
              <w:jc w:val="center"/>
            </w:pPr>
          </w:p>
          <w:p w14:paraId="374898CB" w14:textId="77777777" w:rsidR="00486F37" w:rsidRPr="00F23C70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70" w:type="dxa"/>
          </w:tcPr>
          <w:p w14:paraId="771A77BD" w14:textId="77777777" w:rsidR="00486F37" w:rsidRDefault="00486F37" w:rsidP="005916E2">
            <w:pPr>
              <w:jc w:val="center"/>
            </w:pPr>
            <w:r>
              <w:t>How to Find</w:t>
            </w:r>
          </w:p>
          <w:p w14:paraId="4D707F40" w14:textId="77777777" w:rsidR="00486F37" w:rsidRDefault="00486F37" w:rsidP="005916E2">
            <w:pPr>
              <w:jc w:val="center"/>
            </w:pPr>
            <w:r>
              <w:t>Carriers</w:t>
            </w:r>
          </w:p>
          <w:p w14:paraId="6FCEA22C" w14:textId="77777777" w:rsidR="00486F37" w:rsidRDefault="00486F37" w:rsidP="005916E2">
            <w:pPr>
              <w:jc w:val="center"/>
            </w:pPr>
            <w:r>
              <w:t>Manual</w:t>
            </w:r>
          </w:p>
          <w:p w14:paraId="65306FB6" w14:textId="77777777" w:rsidR="00486F37" w:rsidRDefault="00486F37" w:rsidP="005916E2">
            <w:pPr>
              <w:jc w:val="center"/>
            </w:pPr>
            <w:r>
              <w:t>Pages ____</w:t>
            </w:r>
          </w:p>
        </w:tc>
        <w:tc>
          <w:tcPr>
            <w:tcW w:w="359" w:type="dxa"/>
          </w:tcPr>
          <w:p w14:paraId="0E3A9188" w14:textId="77777777" w:rsidR="00486F37" w:rsidRDefault="00486F37" w:rsidP="005916E2">
            <w:pPr>
              <w:jc w:val="center"/>
            </w:pPr>
          </w:p>
          <w:p w14:paraId="77EDBDE8" w14:textId="77777777" w:rsidR="00486F37" w:rsidRPr="00223B81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94" w:type="dxa"/>
          </w:tcPr>
          <w:p w14:paraId="769B73A0" w14:textId="77777777" w:rsidR="00486F37" w:rsidRDefault="00486F37" w:rsidP="005916E2">
            <w:pPr>
              <w:jc w:val="center"/>
            </w:pPr>
            <w:r>
              <w:t>Basic</w:t>
            </w:r>
          </w:p>
          <w:p w14:paraId="44AFB530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23C6DA37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1EAE396A" w14:textId="77777777" w:rsidR="00486F37" w:rsidRDefault="00486F37" w:rsidP="005916E2"/>
          <w:p w14:paraId="1CDD4B49" w14:textId="77777777" w:rsidR="00486F37" w:rsidRPr="00F5452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709DF6B3" w14:textId="77777777" w:rsidR="00486F37" w:rsidRDefault="00486F37" w:rsidP="005916E2">
            <w:pPr>
              <w:jc w:val="center"/>
            </w:pPr>
            <w:r>
              <w:t>Advanced</w:t>
            </w:r>
          </w:p>
          <w:p w14:paraId="770E204B" w14:textId="77777777" w:rsidR="00486F37" w:rsidRDefault="00486F37" w:rsidP="005916E2">
            <w:pPr>
              <w:jc w:val="center"/>
            </w:pPr>
            <w:r>
              <w:t>E-Book</w:t>
            </w:r>
          </w:p>
          <w:p w14:paraId="73F9D368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523027DA" w14:textId="77777777" w:rsidR="00486F37" w:rsidRDefault="00486F37" w:rsidP="005916E2"/>
          <w:p w14:paraId="1C75C5C4" w14:textId="77777777" w:rsidR="00486F37" w:rsidRPr="00F5452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0237355A" w14:textId="77777777" w:rsidTr="005916E2">
        <w:trPr>
          <w:trHeight w:val="202"/>
        </w:trPr>
        <w:tc>
          <w:tcPr>
            <w:tcW w:w="1604" w:type="dxa"/>
          </w:tcPr>
          <w:p w14:paraId="00AD5D3D" w14:textId="77777777" w:rsidR="00486F37" w:rsidRDefault="00486F37" w:rsidP="005916E2">
            <w:pPr>
              <w:jc w:val="center"/>
            </w:pPr>
            <w:r>
              <w:t xml:space="preserve">How to do </w:t>
            </w:r>
          </w:p>
          <w:p w14:paraId="15DE8EA8" w14:textId="77777777" w:rsidR="00486F37" w:rsidRDefault="00486F37" w:rsidP="005916E2">
            <w:pPr>
              <w:jc w:val="center"/>
            </w:pPr>
            <w:r>
              <w:t>All Paperwork</w:t>
            </w:r>
          </w:p>
          <w:p w14:paraId="16137DEE" w14:textId="77777777" w:rsidR="00486F37" w:rsidRPr="00AA4A41" w:rsidRDefault="00486F37" w:rsidP="005916E2">
            <w:pPr>
              <w:jc w:val="center"/>
            </w:pPr>
            <w:r>
              <w:t>Carrier</w:t>
            </w:r>
          </w:p>
        </w:tc>
        <w:tc>
          <w:tcPr>
            <w:tcW w:w="330" w:type="dxa"/>
          </w:tcPr>
          <w:p w14:paraId="04D2C99A" w14:textId="77777777" w:rsidR="00486F37" w:rsidRDefault="00486F37" w:rsidP="005916E2">
            <w:pPr>
              <w:rPr>
                <w:b/>
                <w:bCs/>
              </w:rPr>
            </w:pPr>
          </w:p>
          <w:p w14:paraId="258CC245" w14:textId="77777777" w:rsidR="00486F37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  <w:p w14:paraId="24059E6F" w14:textId="77777777" w:rsidR="00486F37" w:rsidRPr="00695BA0" w:rsidRDefault="00486F37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069BBD7D" w14:textId="77777777" w:rsidR="00486F37" w:rsidRDefault="00486F37" w:rsidP="005916E2">
            <w:pPr>
              <w:jc w:val="center"/>
            </w:pPr>
            <w:r>
              <w:t xml:space="preserve">How to do </w:t>
            </w:r>
          </w:p>
          <w:p w14:paraId="1FC1263D" w14:textId="77777777" w:rsidR="00486F37" w:rsidRDefault="00486F37" w:rsidP="005916E2">
            <w:pPr>
              <w:jc w:val="center"/>
            </w:pPr>
            <w:r>
              <w:t>All Paperwork</w:t>
            </w:r>
          </w:p>
          <w:p w14:paraId="4FE4A85F" w14:textId="77777777" w:rsidR="00486F37" w:rsidRPr="00AA4A41" w:rsidRDefault="00486F37" w:rsidP="005916E2">
            <w:pPr>
              <w:jc w:val="center"/>
            </w:pPr>
            <w:r>
              <w:t>Carrier</w:t>
            </w:r>
          </w:p>
        </w:tc>
        <w:tc>
          <w:tcPr>
            <w:tcW w:w="330" w:type="dxa"/>
          </w:tcPr>
          <w:p w14:paraId="121C1B2B" w14:textId="77777777" w:rsidR="00486F37" w:rsidRDefault="00486F37" w:rsidP="005916E2"/>
          <w:p w14:paraId="5B4B09E6" w14:textId="77777777" w:rsidR="00486F37" w:rsidRPr="00AA4A41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68C7AF1E" w14:textId="77777777" w:rsidR="00486F37" w:rsidRDefault="00486F37" w:rsidP="005916E2">
            <w:pPr>
              <w:jc w:val="center"/>
            </w:pPr>
            <w:r>
              <w:t xml:space="preserve">Tools and </w:t>
            </w:r>
          </w:p>
          <w:p w14:paraId="4F9607AF" w14:textId="77777777" w:rsidR="00486F37" w:rsidRDefault="00486F37" w:rsidP="005916E2">
            <w:pPr>
              <w:jc w:val="center"/>
            </w:pPr>
            <w:r>
              <w:t>Resources</w:t>
            </w:r>
          </w:p>
          <w:p w14:paraId="49B1B318" w14:textId="77777777" w:rsidR="00486F37" w:rsidRDefault="00486F37" w:rsidP="005916E2">
            <w:pPr>
              <w:jc w:val="center"/>
            </w:pPr>
            <w:r>
              <w:t>For Finding</w:t>
            </w:r>
          </w:p>
          <w:p w14:paraId="4130767C" w14:textId="77777777" w:rsidR="00486F37" w:rsidRPr="00AA4A41" w:rsidRDefault="00486F37" w:rsidP="005916E2">
            <w:pPr>
              <w:jc w:val="center"/>
            </w:pPr>
            <w:r>
              <w:t>Shippers</w:t>
            </w:r>
          </w:p>
        </w:tc>
        <w:tc>
          <w:tcPr>
            <w:tcW w:w="330" w:type="dxa"/>
          </w:tcPr>
          <w:p w14:paraId="7B3E59EC" w14:textId="77777777" w:rsidR="00486F37" w:rsidRDefault="00486F37" w:rsidP="005916E2"/>
          <w:p w14:paraId="220C9BA3" w14:textId="77777777" w:rsidR="00486F37" w:rsidRPr="00985CC6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  <w:p w14:paraId="58BB7B14" w14:textId="77777777" w:rsidR="00486F37" w:rsidRPr="00985CC6" w:rsidRDefault="00486F37" w:rsidP="005916E2">
            <w:pPr>
              <w:rPr>
                <w:b/>
                <w:bCs/>
              </w:rPr>
            </w:pPr>
          </w:p>
        </w:tc>
        <w:tc>
          <w:tcPr>
            <w:tcW w:w="1670" w:type="dxa"/>
          </w:tcPr>
          <w:p w14:paraId="2B6D9751" w14:textId="77777777" w:rsidR="00486F37" w:rsidRDefault="00486F37" w:rsidP="005916E2">
            <w:pPr>
              <w:jc w:val="center"/>
            </w:pPr>
            <w:r>
              <w:t xml:space="preserve">Tools and </w:t>
            </w:r>
          </w:p>
          <w:p w14:paraId="2652CB3B" w14:textId="77777777" w:rsidR="00486F37" w:rsidRDefault="00486F37" w:rsidP="005916E2">
            <w:pPr>
              <w:jc w:val="center"/>
            </w:pPr>
            <w:r>
              <w:t>Resources</w:t>
            </w:r>
          </w:p>
          <w:p w14:paraId="514B50E0" w14:textId="77777777" w:rsidR="00486F37" w:rsidRDefault="00486F37" w:rsidP="005916E2">
            <w:pPr>
              <w:jc w:val="center"/>
            </w:pPr>
            <w:r>
              <w:t>For Finding</w:t>
            </w:r>
          </w:p>
          <w:p w14:paraId="516A954A" w14:textId="77777777" w:rsidR="00486F37" w:rsidRPr="00AA4A41" w:rsidRDefault="00486F37" w:rsidP="005916E2">
            <w:pPr>
              <w:jc w:val="center"/>
            </w:pPr>
            <w:r>
              <w:t>Carriers</w:t>
            </w:r>
          </w:p>
        </w:tc>
        <w:tc>
          <w:tcPr>
            <w:tcW w:w="359" w:type="dxa"/>
          </w:tcPr>
          <w:p w14:paraId="00EE11A7" w14:textId="77777777" w:rsidR="00486F37" w:rsidRDefault="00486F37" w:rsidP="005916E2"/>
          <w:p w14:paraId="4827D802" w14:textId="77777777" w:rsidR="00486F37" w:rsidRPr="00985CC6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94" w:type="dxa"/>
          </w:tcPr>
          <w:p w14:paraId="3B96A23D" w14:textId="77777777" w:rsidR="00486F37" w:rsidRDefault="00486F37" w:rsidP="005916E2">
            <w:pPr>
              <w:jc w:val="center"/>
            </w:pPr>
            <w:r>
              <w:t>Basic</w:t>
            </w:r>
          </w:p>
          <w:p w14:paraId="1CDAD77A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12892A95" w14:textId="77777777" w:rsidR="00486F37" w:rsidRPr="00AA4A41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63" w:type="dxa"/>
          </w:tcPr>
          <w:p w14:paraId="33333FA4" w14:textId="77777777" w:rsidR="00486F37" w:rsidRDefault="00486F37" w:rsidP="005916E2"/>
          <w:p w14:paraId="501D422E" w14:textId="77777777" w:rsidR="00486F37" w:rsidRPr="00C64DAC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0D80C31E" w14:textId="77777777" w:rsidR="00486F37" w:rsidRDefault="00486F37" w:rsidP="005916E2">
            <w:pPr>
              <w:jc w:val="center"/>
            </w:pPr>
            <w:r>
              <w:t>Advanced</w:t>
            </w:r>
          </w:p>
          <w:p w14:paraId="1FCA18A9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2720DF2B" w14:textId="77777777" w:rsidR="00486F37" w:rsidRPr="00AA4A41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8" w:type="dxa"/>
          </w:tcPr>
          <w:p w14:paraId="331E2AF2" w14:textId="77777777" w:rsidR="00486F37" w:rsidRDefault="00486F37" w:rsidP="005916E2">
            <w:pPr>
              <w:rPr>
                <w:b/>
                <w:bCs/>
              </w:rPr>
            </w:pPr>
          </w:p>
          <w:p w14:paraId="276253D7" w14:textId="77777777" w:rsidR="00486F37" w:rsidRPr="00C64DAC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39B6ED17" w14:textId="77777777" w:rsidTr="005916E2">
        <w:trPr>
          <w:trHeight w:val="212"/>
        </w:trPr>
        <w:tc>
          <w:tcPr>
            <w:tcW w:w="1604" w:type="dxa"/>
          </w:tcPr>
          <w:p w14:paraId="3564B6E9" w14:textId="20383905" w:rsidR="002963BE" w:rsidRDefault="00486F37" w:rsidP="002963BE">
            <w:pPr>
              <w:jc w:val="center"/>
            </w:pPr>
            <w:r>
              <w:t>Cold Calling</w:t>
            </w:r>
          </w:p>
          <w:p w14:paraId="61951221" w14:textId="77777777" w:rsidR="00486F37" w:rsidRDefault="00486F37" w:rsidP="005916E2">
            <w:pPr>
              <w:jc w:val="center"/>
            </w:pPr>
            <w:r>
              <w:t>Script</w:t>
            </w:r>
          </w:p>
        </w:tc>
        <w:tc>
          <w:tcPr>
            <w:tcW w:w="330" w:type="dxa"/>
          </w:tcPr>
          <w:p w14:paraId="2EE57599" w14:textId="77777777" w:rsidR="00486F37" w:rsidRDefault="00486F37" w:rsidP="005916E2"/>
          <w:p w14:paraId="33DD40DB" w14:textId="77777777" w:rsidR="00486F37" w:rsidRPr="008D583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4A0DD5F8" w14:textId="77777777" w:rsidR="00486F37" w:rsidRDefault="00486F37" w:rsidP="005916E2">
            <w:pPr>
              <w:jc w:val="center"/>
            </w:pPr>
            <w:r>
              <w:t xml:space="preserve">Cold Calling </w:t>
            </w:r>
          </w:p>
          <w:p w14:paraId="0FD65EB8" w14:textId="77777777" w:rsidR="00486F37" w:rsidRPr="00A72AB7" w:rsidRDefault="00486F37" w:rsidP="005916E2">
            <w:pPr>
              <w:jc w:val="center"/>
            </w:pPr>
            <w:r>
              <w:t>Script</w:t>
            </w:r>
          </w:p>
        </w:tc>
        <w:tc>
          <w:tcPr>
            <w:tcW w:w="330" w:type="dxa"/>
          </w:tcPr>
          <w:p w14:paraId="2DFC613B" w14:textId="77777777" w:rsidR="00486F37" w:rsidRDefault="00486F37" w:rsidP="005916E2">
            <w:pPr>
              <w:rPr>
                <w:b/>
                <w:bCs/>
              </w:rPr>
            </w:pPr>
          </w:p>
          <w:p w14:paraId="462AEA9A" w14:textId="77777777" w:rsidR="00486F37" w:rsidRPr="00A72AB7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7776EB6F" w14:textId="77777777" w:rsidR="00486F37" w:rsidRDefault="00486F37" w:rsidP="005916E2">
            <w:pPr>
              <w:jc w:val="center"/>
            </w:pPr>
            <w:r>
              <w:t>How to Check</w:t>
            </w:r>
          </w:p>
          <w:p w14:paraId="28330B32" w14:textId="77777777" w:rsidR="00486F37" w:rsidRDefault="00486F37" w:rsidP="005916E2">
            <w:pPr>
              <w:jc w:val="center"/>
            </w:pPr>
            <w:r>
              <w:t>Credit on</w:t>
            </w:r>
          </w:p>
          <w:p w14:paraId="49413908" w14:textId="77777777" w:rsidR="00486F37" w:rsidRDefault="00486F37" w:rsidP="005916E2">
            <w:pPr>
              <w:jc w:val="center"/>
            </w:pPr>
            <w:r>
              <w:t>Shippers</w:t>
            </w:r>
          </w:p>
        </w:tc>
        <w:tc>
          <w:tcPr>
            <w:tcW w:w="330" w:type="dxa"/>
          </w:tcPr>
          <w:p w14:paraId="6635C6C3" w14:textId="77777777" w:rsidR="00486F37" w:rsidRDefault="00486F37" w:rsidP="005916E2">
            <w:pPr>
              <w:rPr>
                <w:b/>
                <w:bCs/>
              </w:rPr>
            </w:pPr>
          </w:p>
          <w:p w14:paraId="38172565" w14:textId="77777777" w:rsidR="00486F37" w:rsidRPr="0007008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70" w:type="dxa"/>
          </w:tcPr>
          <w:p w14:paraId="6B026583" w14:textId="77777777" w:rsidR="00486F37" w:rsidRDefault="00486F37" w:rsidP="005916E2">
            <w:pPr>
              <w:jc w:val="center"/>
            </w:pPr>
            <w:r>
              <w:t>How to Vent</w:t>
            </w:r>
          </w:p>
          <w:p w14:paraId="55FD39EA" w14:textId="77777777" w:rsidR="00486F37" w:rsidRDefault="00486F37" w:rsidP="005916E2">
            <w:pPr>
              <w:jc w:val="center"/>
            </w:pPr>
            <w:r>
              <w:t xml:space="preserve">Out Bad </w:t>
            </w:r>
          </w:p>
          <w:p w14:paraId="6EA3B26D" w14:textId="77777777" w:rsidR="00486F37" w:rsidRDefault="00486F37" w:rsidP="005916E2">
            <w:pPr>
              <w:jc w:val="center"/>
            </w:pPr>
            <w:r>
              <w:t>Carriers</w:t>
            </w:r>
          </w:p>
        </w:tc>
        <w:tc>
          <w:tcPr>
            <w:tcW w:w="359" w:type="dxa"/>
          </w:tcPr>
          <w:p w14:paraId="1900F96F" w14:textId="77777777" w:rsidR="00486F37" w:rsidRDefault="00486F37" w:rsidP="005916E2"/>
          <w:p w14:paraId="556DD849" w14:textId="77777777" w:rsidR="00486F37" w:rsidRPr="00D71336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594" w:type="dxa"/>
          </w:tcPr>
          <w:p w14:paraId="720F54DD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51379526" w14:textId="77777777" w:rsidR="00486F37" w:rsidRDefault="00486F37" w:rsidP="005916E2">
            <w:pPr>
              <w:jc w:val="center"/>
            </w:pPr>
            <w:r>
              <w:t>Shipper</w:t>
            </w:r>
          </w:p>
          <w:p w14:paraId="5C61BE2D" w14:textId="77777777" w:rsidR="00486F37" w:rsidRDefault="00486F37" w:rsidP="005916E2">
            <w:pPr>
              <w:jc w:val="center"/>
            </w:pPr>
            <w:r>
              <w:t>E-Book</w:t>
            </w:r>
          </w:p>
        </w:tc>
        <w:tc>
          <w:tcPr>
            <w:tcW w:w="363" w:type="dxa"/>
          </w:tcPr>
          <w:p w14:paraId="2CC9A95A" w14:textId="77777777" w:rsidR="00486F37" w:rsidRDefault="00486F37" w:rsidP="005916E2"/>
          <w:p w14:paraId="4F72B5D7" w14:textId="77777777" w:rsidR="00486F37" w:rsidRPr="001C1D75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7EB6D244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46AD80C0" w14:textId="77777777" w:rsidR="00486F37" w:rsidRDefault="00486F37" w:rsidP="005916E2">
            <w:pPr>
              <w:jc w:val="center"/>
            </w:pPr>
            <w:r>
              <w:t>Shipper</w:t>
            </w:r>
          </w:p>
          <w:p w14:paraId="09311DF2" w14:textId="77777777" w:rsidR="00486F37" w:rsidRDefault="00486F37" w:rsidP="005916E2">
            <w:pPr>
              <w:jc w:val="center"/>
            </w:pPr>
            <w:r>
              <w:t>E-Book</w:t>
            </w:r>
          </w:p>
        </w:tc>
        <w:tc>
          <w:tcPr>
            <w:tcW w:w="338" w:type="dxa"/>
          </w:tcPr>
          <w:p w14:paraId="3C56785F" w14:textId="77777777" w:rsidR="00486F37" w:rsidRDefault="00486F37" w:rsidP="005916E2"/>
          <w:p w14:paraId="5C54BBD6" w14:textId="77777777" w:rsidR="00486F37" w:rsidRPr="001C1D75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63923948" w14:textId="77777777" w:rsidTr="005916E2">
        <w:trPr>
          <w:trHeight w:val="202"/>
        </w:trPr>
        <w:tc>
          <w:tcPr>
            <w:tcW w:w="1604" w:type="dxa"/>
          </w:tcPr>
          <w:p w14:paraId="39B257DC" w14:textId="77777777" w:rsidR="00486F37" w:rsidRDefault="00486F37" w:rsidP="005916E2">
            <w:pPr>
              <w:jc w:val="center"/>
            </w:pPr>
            <w:r>
              <w:t>Cold Calling</w:t>
            </w:r>
          </w:p>
          <w:p w14:paraId="09E157DC" w14:textId="77777777" w:rsidR="00486F37" w:rsidRDefault="00486F37" w:rsidP="005916E2">
            <w:pPr>
              <w:jc w:val="center"/>
            </w:pPr>
            <w:r>
              <w:t>Tips and</w:t>
            </w:r>
          </w:p>
          <w:p w14:paraId="24F44A98" w14:textId="77777777" w:rsidR="00486F37" w:rsidRDefault="00486F37" w:rsidP="005916E2">
            <w:pPr>
              <w:jc w:val="center"/>
            </w:pPr>
            <w:r>
              <w:t>Tricks</w:t>
            </w:r>
          </w:p>
        </w:tc>
        <w:tc>
          <w:tcPr>
            <w:tcW w:w="330" w:type="dxa"/>
          </w:tcPr>
          <w:p w14:paraId="4ADE817C" w14:textId="77777777" w:rsidR="00486F37" w:rsidRDefault="00486F37" w:rsidP="005916E2">
            <w:pPr>
              <w:jc w:val="center"/>
            </w:pPr>
          </w:p>
          <w:p w14:paraId="551A4AD6" w14:textId="77777777" w:rsidR="00486F37" w:rsidRDefault="00486F37" w:rsidP="005916E2">
            <w:pPr>
              <w:jc w:val="center"/>
            </w:pPr>
          </w:p>
        </w:tc>
        <w:tc>
          <w:tcPr>
            <w:tcW w:w="1708" w:type="dxa"/>
          </w:tcPr>
          <w:p w14:paraId="6CB5D6F2" w14:textId="77777777" w:rsidR="00486F37" w:rsidRDefault="00486F37" w:rsidP="005916E2">
            <w:pPr>
              <w:jc w:val="center"/>
            </w:pPr>
            <w:r>
              <w:t>Cold Calling</w:t>
            </w:r>
          </w:p>
          <w:p w14:paraId="1703EEA3" w14:textId="77777777" w:rsidR="00486F37" w:rsidRDefault="00486F37" w:rsidP="005916E2">
            <w:pPr>
              <w:jc w:val="center"/>
            </w:pPr>
            <w:r>
              <w:t>Tips and</w:t>
            </w:r>
          </w:p>
          <w:p w14:paraId="0CE6AC46" w14:textId="77777777" w:rsidR="00486F37" w:rsidRDefault="00486F37" w:rsidP="005916E2">
            <w:pPr>
              <w:jc w:val="center"/>
            </w:pPr>
            <w:r>
              <w:t>Tricks</w:t>
            </w:r>
          </w:p>
        </w:tc>
        <w:tc>
          <w:tcPr>
            <w:tcW w:w="330" w:type="dxa"/>
          </w:tcPr>
          <w:p w14:paraId="086BB0BB" w14:textId="77777777" w:rsidR="00486F37" w:rsidRDefault="00486F37" w:rsidP="005916E2">
            <w:pPr>
              <w:jc w:val="center"/>
              <w:rPr>
                <w:b/>
                <w:bCs/>
              </w:rPr>
            </w:pPr>
          </w:p>
          <w:p w14:paraId="2667AB5C" w14:textId="77777777" w:rsidR="00486F37" w:rsidRDefault="00486F37" w:rsidP="005916E2">
            <w:pPr>
              <w:jc w:val="center"/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684F2D09" w14:textId="41268864" w:rsidR="00486F37" w:rsidRPr="007D089F" w:rsidRDefault="00CA349E" w:rsidP="00CA349E">
            <w:pPr>
              <w:jc w:val="center"/>
              <w:rPr>
                <w:highlight w:val="yellow"/>
              </w:rPr>
            </w:pPr>
            <w:r w:rsidRPr="007D089F">
              <w:rPr>
                <w:highlight w:val="yellow"/>
              </w:rPr>
              <w:t>Sell 2,500</w:t>
            </w:r>
          </w:p>
          <w:p w14:paraId="74C07631" w14:textId="77777777" w:rsidR="00CA349E" w:rsidRPr="007D089F" w:rsidRDefault="00CA349E" w:rsidP="00CA349E">
            <w:pPr>
              <w:jc w:val="center"/>
              <w:rPr>
                <w:highlight w:val="yellow"/>
              </w:rPr>
            </w:pPr>
            <w:r w:rsidRPr="007D089F">
              <w:rPr>
                <w:highlight w:val="yellow"/>
              </w:rPr>
              <w:t>Carrier Contact</w:t>
            </w:r>
          </w:p>
          <w:p w14:paraId="6C8E0B8D" w14:textId="77777777" w:rsidR="00CA349E" w:rsidRPr="007D089F" w:rsidRDefault="00CA349E" w:rsidP="00CA349E">
            <w:pPr>
              <w:jc w:val="center"/>
              <w:rPr>
                <w:highlight w:val="yellow"/>
              </w:rPr>
            </w:pPr>
            <w:r w:rsidRPr="007D089F">
              <w:rPr>
                <w:highlight w:val="yellow"/>
              </w:rPr>
              <w:t>List</w:t>
            </w:r>
          </w:p>
          <w:p w14:paraId="7225AF73" w14:textId="07C046B5" w:rsidR="00CA349E" w:rsidRPr="007D089F" w:rsidRDefault="00CA349E" w:rsidP="00CA349E">
            <w:pPr>
              <w:jc w:val="center"/>
              <w:rPr>
                <w:highlight w:val="yellow"/>
              </w:rPr>
            </w:pPr>
            <w:r w:rsidRPr="007D089F">
              <w:rPr>
                <w:highlight w:val="yellow"/>
              </w:rPr>
              <w:t>$</w:t>
            </w:r>
            <w:r w:rsidR="00AF67CE" w:rsidRPr="007D089F">
              <w:rPr>
                <w:highlight w:val="yellow"/>
              </w:rPr>
              <w:t>1,499,95</w:t>
            </w:r>
          </w:p>
        </w:tc>
        <w:tc>
          <w:tcPr>
            <w:tcW w:w="330" w:type="dxa"/>
          </w:tcPr>
          <w:p w14:paraId="2AC8D679" w14:textId="77777777" w:rsidR="00486F37" w:rsidRDefault="00486F37" w:rsidP="005916E2"/>
        </w:tc>
        <w:tc>
          <w:tcPr>
            <w:tcW w:w="1670" w:type="dxa"/>
          </w:tcPr>
          <w:p w14:paraId="75D8B7FF" w14:textId="77777777" w:rsidR="00486F37" w:rsidRPr="00BD4802" w:rsidRDefault="00486F37" w:rsidP="005916E2">
            <w:pPr>
              <w:jc w:val="center"/>
              <w:rPr>
                <w:b/>
                <w:bCs/>
                <w:u w:val="single"/>
              </w:rPr>
            </w:pPr>
            <w:r w:rsidRPr="00BD4802">
              <w:rPr>
                <w:b/>
                <w:bCs/>
                <w:u w:val="single"/>
              </w:rPr>
              <w:t>Bonus</w:t>
            </w:r>
          </w:p>
          <w:p w14:paraId="16179BE3" w14:textId="77777777" w:rsidR="00486F37" w:rsidRDefault="00486F37" w:rsidP="005916E2">
            <w:pPr>
              <w:jc w:val="center"/>
            </w:pPr>
            <w:r>
              <w:t>How to Find</w:t>
            </w:r>
          </w:p>
          <w:p w14:paraId="22C41CD2" w14:textId="77777777" w:rsidR="00486F37" w:rsidRDefault="00486F37" w:rsidP="005916E2">
            <w:pPr>
              <w:jc w:val="center"/>
            </w:pPr>
            <w:r>
              <w:t xml:space="preserve">New Carriers </w:t>
            </w:r>
          </w:p>
          <w:p w14:paraId="58927775" w14:textId="77777777" w:rsidR="00486F37" w:rsidRDefault="00486F37" w:rsidP="005916E2">
            <w:pPr>
              <w:jc w:val="center"/>
            </w:pPr>
          </w:p>
        </w:tc>
        <w:tc>
          <w:tcPr>
            <w:tcW w:w="359" w:type="dxa"/>
          </w:tcPr>
          <w:p w14:paraId="05FDB52D" w14:textId="77777777" w:rsidR="00486F37" w:rsidRDefault="00486F37" w:rsidP="005916E2"/>
          <w:p w14:paraId="711C2183" w14:textId="77777777" w:rsidR="00486F37" w:rsidRPr="00BD480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  <w:p w14:paraId="5F3E9832" w14:textId="77777777" w:rsidR="00486F37" w:rsidRPr="00BD4802" w:rsidRDefault="00486F37" w:rsidP="005916E2">
            <w:pPr>
              <w:rPr>
                <w:b/>
                <w:bCs/>
              </w:rPr>
            </w:pPr>
          </w:p>
        </w:tc>
        <w:tc>
          <w:tcPr>
            <w:tcW w:w="1594" w:type="dxa"/>
          </w:tcPr>
          <w:p w14:paraId="7F61AEDF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617E92C0" w14:textId="77777777" w:rsidR="00486F37" w:rsidRDefault="00486F37" w:rsidP="005916E2">
            <w:pPr>
              <w:jc w:val="center"/>
            </w:pPr>
            <w:r>
              <w:t>Shipper</w:t>
            </w:r>
          </w:p>
          <w:p w14:paraId="4FD0C5C3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173FA6E7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63" w:type="dxa"/>
          </w:tcPr>
          <w:p w14:paraId="7FF2B651" w14:textId="77777777" w:rsidR="00486F37" w:rsidRDefault="00486F37" w:rsidP="005916E2"/>
          <w:p w14:paraId="1D494FCB" w14:textId="77777777" w:rsidR="00486F37" w:rsidRPr="001C1D75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2086D6B8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6FE81E9E" w14:textId="77777777" w:rsidR="00486F37" w:rsidRDefault="00486F37" w:rsidP="005916E2">
            <w:pPr>
              <w:jc w:val="center"/>
            </w:pPr>
            <w:r>
              <w:t>Shipper</w:t>
            </w:r>
          </w:p>
          <w:p w14:paraId="36EB8212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03E9AAF5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8" w:type="dxa"/>
          </w:tcPr>
          <w:p w14:paraId="3650383F" w14:textId="77777777" w:rsidR="00486F37" w:rsidRDefault="00486F37" w:rsidP="005916E2"/>
          <w:p w14:paraId="3E8A880D" w14:textId="77777777" w:rsidR="00486F37" w:rsidRPr="001C1D75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42627E9C" w14:textId="77777777" w:rsidTr="005916E2">
        <w:trPr>
          <w:trHeight w:val="202"/>
        </w:trPr>
        <w:tc>
          <w:tcPr>
            <w:tcW w:w="1604" w:type="dxa"/>
          </w:tcPr>
          <w:p w14:paraId="7BAC61D5" w14:textId="77777777" w:rsidR="00486F37" w:rsidRDefault="00486F37" w:rsidP="005916E2">
            <w:pPr>
              <w:jc w:val="center"/>
            </w:pPr>
            <w:r>
              <w:t xml:space="preserve">Best Freight </w:t>
            </w:r>
          </w:p>
          <w:p w14:paraId="1F32310D" w14:textId="77777777" w:rsidR="00486F37" w:rsidRDefault="00486F37" w:rsidP="005916E2">
            <w:pPr>
              <w:jc w:val="center"/>
            </w:pPr>
            <w:r>
              <w:t>Lanes</w:t>
            </w:r>
          </w:p>
        </w:tc>
        <w:tc>
          <w:tcPr>
            <w:tcW w:w="330" w:type="dxa"/>
          </w:tcPr>
          <w:p w14:paraId="63907F2F" w14:textId="77777777" w:rsidR="00486F37" w:rsidRDefault="00486F37" w:rsidP="005916E2"/>
        </w:tc>
        <w:tc>
          <w:tcPr>
            <w:tcW w:w="1708" w:type="dxa"/>
          </w:tcPr>
          <w:p w14:paraId="396C2882" w14:textId="77777777" w:rsidR="00486F37" w:rsidRDefault="00486F37" w:rsidP="005916E2">
            <w:pPr>
              <w:jc w:val="center"/>
            </w:pPr>
            <w:r>
              <w:t>Best Freight</w:t>
            </w:r>
          </w:p>
          <w:p w14:paraId="055AD56D" w14:textId="77777777" w:rsidR="00486F37" w:rsidRDefault="00486F37" w:rsidP="005916E2">
            <w:pPr>
              <w:jc w:val="center"/>
            </w:pPr>
            <w:r>
              <w:t>Lanes</w:t>
            </w:r>
          </w:p>
        </w:tc>
        <w:tc>
          <w:tcPr>
            <w:tcW w:w="330" w:type="dxa"/>
          </w:tcPr>
          <w:p w14:paraId="08BA740B" w14:textId="77777777" w:rsidR="00486F37" w:rsidRDefault="00486F37" w:rsidP="005916E2"/>
          <w:p w14:paraId="74027B5F" w14:textId="77777777" w:rsidR="00486F37" w:rsidRPr="008D583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1E43E041" w14:textId="77777777" w:rsidR="00486F37" w:rsidRDefault="00486F37" w:rsidP="005916E2"/>
        </w:tc>
        <w:tc>
          <w:tcPr>
            <w:tcW w:w="330" w:type="dxa"/>
          </w:tcPr>
          <w:p w14:paraId="2CFED117" w14:textId="77777777" w:rsidR="00486F37" w:rsidRDefault="00486F37" w:rsidP="005916E2"/>
        </w:tc>
        <w:tc>
          <w:tcPr>
            <w:tcW w:w="1670" w:type="dxa"/>
          </w:tcPr>
          <w:p w14:paraId="46A83107" w14:textId="77777777" w:rsidR="00486F37" w:rsidRDefault="00486F37" w:rsidP="005916E2"/>
        </w:tc>
        <w:tc>
          <w:tcPr>
            <w:tcW w:w="359" w:type="dxa"/>
          </w:tcPr>
          <w:p w14:paraId="3D6DB2EF" w14:textId="77777777" w:rsidR="00486F37" w:rsidRDefault="00486F37" w:rsidP="005916E2"/>
        </w:tc>
        <w:tc>
          <w:tcPr>
            <w:tcW w:w="1594" w:type="dxa"/>
          </w:tcPr>
          <w:p w14:paraId="3476490D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38DD437A" w14:textId="77777777" w:rsidR="00486F37" w:rsidRDefault="00486F37" w:rsidP="005916E2">
            <w:pPr>
              <w:jc w:val="center"/>
            </w:pPr>
            <w:r>
              <w:t>Carrier</w:t>
            </w:r>
          </w:p>
          <w:p w14:paraId="1B726B4D" w14:textId="77777777" w:rsidR="00486F37" w:rsidRDefault="00486F37" w:rsidP="005916E2">
            <w:pPr>
              <w:jc w:val="center"/>
            </w:pPr>
            <w:r>
              <w:t>E-Book</w:t>
            </w:r>
          </w:p>
        </w:tc>
        <w:tc>
          <w:tcPr>
            <w:tcW w:w="363" w:type="dxa"/>
          </w:tcPr>
          <w:p w14:paraId="0F8B237F" w14:textId="77777777" w:rsidR="00486F37" w:rsidRDefault="00486F37" w:rsidP="005916E2"/>
          <w:p w14:paraId="67DD6D4A" w14:textId="77777777" w:rsidR="00486F37" w:rsidRPr="0063299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34B6ABE4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5EED14E8" w14:textId="77777777" w:rsidR="00486F37" w:rsidRDefault="00486F37" w:rsidP="005916E2">
            <w:pPr>
              <w:jc w:val="center"/>
            </w:pPr>
            <w:r>
              <w:t>Carrier</w:t>
            </w:r>
          </w:p>
          <w:p w14:paraId="4847E245" w14:textId="77777777" w:rsidR="00486F37" w:rsidRDefault="00486F37" w:rsidP="005916E2">
            <w:pPr>
              <w:jc w:val="center"/>
            </w:pPr>
            <w:r>
              <w:t>E-Book</w:t>
            </w:r>
          </w:p>
        </w:tc>
        <w:tc>
          <w:tcPr>
            <w:tcW w:w="338" w:type="dxa"/>
          </w:tcPr>
          <w:p w14:paraId="08C050AE" w14:textId="77777777" w:rsidR="00486F37" w:rsidRDefault="00486F37" w:rsidP="005916E2"/>
          <w:p w14:paraId="54E3CDFE" w14:textId="77777777" w:rsidR="00486F37" w:rsidRPr="0063299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2EA952BD" w14:textId="77777777" w:rsidTr="005916E2">
        <w:trPr>
          <w:trHeight w:val="202"/>
        </w:trPr>
        <w:tc>
          <w:tcPr>
            <w:tcW w:w="1604" w:type="dxa"/>
          </w:tcPr>
          <w:p w14:paraId="57A011BE" w14:textId="77777777" w:rsidR="00486F37" w:rsidRDefault="00486F37" w:rsidP="005916E2">
            <w:pPr>
              <w:jc w:val="center"/>
            </w:pPr>
            <w:r>
              <w:t xml:space="preserve">How to </w:t>
            </w:r>
          </w:p>
          <w:p w14:paraId="32D59585" w14:textId="77777777" w:rsidR="00486F37" w:rsidRDefault="00486F37" w:rsidP="005916E2">
            <w:pPr>
              <w:jc w:val="center"/>
            </w:pPr>
            <w:r>
              <w:t>Calculate</w:t>
            </w:r>
          </w:p>
          <w:p w14:paraId="46D5CD95" w14:textId="77777777" w:rsidR="00486F37" w:rsidRDefault="00486F37" w:rsidP="005916E2">
            <w:pPr>
              <w:jc w:val="center"/>
            </w:pPr>
            <w:r>
              <w:t>Fuel Mileage</w:t>
            </w:r>
          </w:p>
        </w:tc>
        <w:tc>
          <w:tcPr>
            <w:tcW w:w="330" w:type="dxa"/>
          </w:tcPr>
          <w:p w14:paraId="133CA4CC" w14:textId="77777777" w:rsidR="00486F37" w:rsidRDefault="00486F37" w:rsidP="005916E2"/>
        </w:tc>
        <w:tc>
          <w:tcPr>
            <w:tcW w:w="1708" w:type="dxa"/>
          </w:tcPr>
          <w:p w14:paraId="188AED85" w14:textId="77777777" w:rsidR="00486F37" w:rsidRDefault="00486F37" w:rsidP="005916E2">
            <w:pPr>
              <w:jc w:val="center"/>
            </w:pPr>
            <w:r>
              <w:t>How to</w:t>
            </w:r>
          </w:p>
          <w:p w14:paraId="24C6BEC4" w14:textId="77777777" w:rsidR="00486F37" w:rsidRDefault="00486F37" w:rsidP="005916E2">
            <w:pPr>
              <w:jc w:val="center"/>
            </w:pPr>
            <w:r>
              <w:t>Calculate</w:t>
            </w:r>
          </w:p>
          <w:p w14:paraId="77912890" w14:textId="77777777" w:rsidR="00486F37" w:rsidRDefault="00486F37" w:rsidP="005916E2">
            <w:pPr>
              <w:jc w:val="center"/>
            </w:pPr>
            <w:r>
              <w:t>Fuel Mileage</w:t>
            </w:r>
          </w:p>
        </w:tc>
        <w:tc>
          <w:tcPr>
            <w:tcW w:w="330" w:type="dxa"/>
          </w:tcPr>
          <w:p w14:paraId="16CE0178" w14:textId="77777777" w:rsidR="00486F37" w:rsidRDefault="00486F37" w:rsidP="005916E2"/>
          <w:p w14:paraId="781B1475" w14:textId="77777777" w:rsidR="00486F37" w:rsidRPr="008D583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41ECD1BA" w14:textId="77777777" w:rsidR="00486F37" w:rsidRDefault="00486F37" w:rsidP="005916E2"/>
        </w:tc>
        <w:tc>
          <w:tcPr>
            <w:tcW w:w="330" w:type="dxa"/>
          </w:tcPr>
          <w:p w14:paraId="3536A4E9" w14:textId="77777777" w:rsidR="00486F37" w:rsidRDefault="00486F37" w:rsidP="005916E2"/>
        </w:tc>
        <w:tc>
          <w:tcPr>
            <w:tcW w:w="1670" w:type="dxa"/>
          </w:tcPr>
          <w:p w14:paraId="0C615E68" w14:textId="77777777" w:rsidR="00486F37" w:rsidRDefault="00486F37" w:rsidP="005916E2"/>
        </w:tc>
        <w:tc>
          <w:tcPr>
            <w:tcW w:w="359" w:type="dxa"/>
          </w:tcPr>
          <w:p w14:paraId="0E6F7481" w14:textId="77777777" w:rsidR="00486F37" w:rsidRDefault="00486F37" w:rsidP="005916E2"/>
        </w:tc>
        <w:tc>
          <w:tcPr>
            <w:tcW w:w="1594" w:type="dxa"/>
          </w:tcPr>
          <w:p w14:paraId="64D53F98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63F5960A" w14:textId="77777777" w:rsidR="00486F37" w:rsidRDefault="00486F37" w:rsidP="005916E2">
            <w:pPr>
              <w:jc w:val="center"/>
            </w:pPr>
            <w:r>
              <w:t>Carrier</w:t>
            </w:r>
          </w:p>
          <w:p w14:paraId="5F89E615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484C9569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63" w:type="dxa"/>
          </w:tcPr>
          <w:p w14:paraId="3D0CB88F" w14:textId="77777777" w:rsidR="00486F37" w:rsidRDefault="00486F37" w:rsidP="005916E2"/>
          <w:p w14:paraId="2C111081" w14:textId="77777777" w:rsidR="00486F37" w:rsidRPr="0063299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602" w:type="dxa"/>
          </w:tcPr>
          <w:p w14:paraId="25B2F470" w14:textId="77777777" w:rsidR="00486F37" w:rsidRDefault="00486F37" w:rsidP="005916E2">
            <w:pPr>
              <w:jc w:val="center"/>
            </w:pPr>
            <w:r>
              <w:t>Finding</w:t>
            </w:r>
          </w:p>
          <w:p w14:paraId="5D5842C7" w14:textId="77777777" w:rsidR="00486F37" w:rsidRDefault="00486F37" w:rsidP="005916E2">
            <w:pPr>
              <w:jc w:val="center"/>
            </w:pPr>
            <w:r>
              <w:t>Carrier</w:t>
            </w:r>
          </w:p>
          <w:p w14:paraId="1E06C12F" w14:textId="77777777" w:rsidR="00486F37" w:rsidRDefault="00486F37" w:rsidP="005916E2">
            <w:pPr>
              <w:jc w:val="center"/>
            </w:pPr>
            <w:r>
              <w:t>Training</w:t>
            </w:r>
          </w:p>
          <w:p w14:paraId="042DE957" w14:textId="77777777" w:rsidR="00486F37" w:rsidRDefault="00486F37" w:rsidP="005916E2">
            <w:pPr>
              <w:jc w:val="center"/>
            </w:pPr>
            <w:r>
              <w:t>Videos</w:t>
            </w:r>
          </w:p>
        </w:tc>
        <w:tc>
          <w:tcPr>
            <w:tcW w:w="338" w:type="dxa"/>
          </w:tcPr>
          <w:p w14:paraId="705D6A19" w14:textId="77777777" w:rsidR="00486F37" w:rsidRDefault="00486F37" w:rsidP="005916E2"/>
          <w:p w14:paraId="4ABC2376" w14:textId="77777777" w:rsidR="00486F37" w:rsidRPr="0063299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6E6F6445" w14:textId="77777777" w:rsidTr="005916E2">
        <w:trPr>
          <w:trHeight w:val="202"/>
        </w:trPr>
        <w:tc>
          <w:tcPr>
            <w:tcW w:w="1604" w:type="dxa"/>
          </w:tcPr>
          <w:p w14:paraId="30D7F394" w14:textId="77777777" w:rsidR="00486F37" w:rsidRDefault="00486F37" w:rsidP="005916E2">
            <w:pPr>
              <w:jc w:val="center"/>
            </w:pPr>
            <w:r>
              <w:t>General Freight</w:t>
            </w:r>
          </w:p>
        </w:tc>
        <w:tc>
          <w:tcPr>
            <w:tcW w:w="330" w:type="dxa"/>
          </w:tcPr>
          <w:p w14:paraId="67A84337" w14:textId="77777777" w:rsidR="00486F37" w:rsidRPr="004514E0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3D2775A3" w14:textId="77777777" w:rsidR="00486F37" w:rsidRDefault="00486F37" w:rsidP="005916E2">
            <w:pPr>
              <w:jc w:val="center"/>
            </w:pPr>
            <w:r>
              <w:t>General</w:t>
            </w:r>
          </w:p>
          <w:p w14:paraId="2DD8D432" w14:textId="77777777" w:rsidR="00486F37" w:rsidRDefault="00486F37" w:rsidP="005916E2">
            <w:pPr>
              <w:jc w:val="center"/>
            </w:pPr>
            <w:r>
              <w:t>Freight</w:t>
            </w:r>
          </w:p>
        </w:tc>
        <w:tc>
          <w:tcPr>
            <w:tcW w:w="330" w:type="dxa"/>
          </w:tcPr>
          <w:p w14:paraId="72513DCE" w14:textId="77777777" w:rsidR="00486F37" w:rsidRPr="004514E0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31BCF828" w14:textId="77777777" w:rsidR="00486F37" w:rsidRDefault="00486F37" w:rsidP="005916E2"/>
        </w:tc>
        <w:tc>
          <w:tcPr>
            <w:tcW w:w="330" w:type="dxa"/>
          </w:tcPr>
          <w:p w14:paraId="3988D4CC" w14:textId="77777777" w:rsidR="00486F37" w:rsidRDefault="00486F37" w:rsidP="005916E2"/>
        </w:tc>
        <w:tc>
          <w:tcPr>
            <w:tcW w:w="1670" w:type="dxa"/>
          </w:tcPr>
          <w:p w14:paraId="51586DC6" w14:textId="77777777" w:rsidR="00486F37" w:rsidRDefault="00486F37" w:rsidP="005916E2"/>
        </w:tc>
        <w:tc>
          <w:tcPr>
            <w:tcW w:w="359" w:type="dxa"/>
          </w:tcPr>
          <w:p w14:paraId="487832B3" w14:textId="77777777" w:rsidR="00486F37" w:rsidRDefault="00486F37" w:rsidP="005916E2"/>
        </w:tc>
        <w:tc>
          <w:tcPr>
            <w:tcW w:w="1594" w:type="dxa"/>
          </w:tcPr>
          <w:p w14:paraId="463DDAD6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4E012D77" w14:textId="77777777" w:rsidR="00486F37" w:rsidRDefault="00486F37" w:rsidP="005916E2"/>
        </w:tc>
        <w:tc>
          <w:tcPr>
            <w:tcW w:w="1602" w:type="dxa"/>
          </w:tcPr>
          <w:p w14:paraId="1E3A1363" w14:textId="77777777" w:rsidR="00486F37" w:rsidRPr="00205AE4" w:rsidRDefault="00486F37" w:rsidP="005916E2">
            <w:pPr>
              <w:jc w:val="center"/>
              <w:rPr>
                <w:b/>
                <w:bCs/>
                <w:highlight w:val="yellow"/>
                <w:u w:val="single"/>
              </w:rPr>
            </w:pPr>
            <w:r w:rsidRPr="00205AE4">
              <w:rPr>
                <w:b/>
                <w:bCs/>
                <w:highlight w:val="yellow"/>
                <w:u w:val="single"/>
              </w:rPr>
              <w:t>Bonus</w:t>
            </w:r>
          </w:p>
          <w:p w14:paraId="350678AF" w14:textId="77777777" w:rsidR="00486F37" w:rsidRPr="00205AE4" w:rsidRDefault="00486F37" w:rsidP="005916E2">
            <w:pPr>
              <w:jc w:val="center"/>
              <w:rPr>
                <w:highlight w:val="yellow"/>
              </w:rPr>
            </w:pPr>
            <w:r w:rsidRPr="00205AE4">
              <w:rPr>
                <w:highlight w:val="yellow"/>
              </w:rPr>
              <w:t xml:space="preserve">How to Build </w:t>
            </w:r>
          </w:p>
          <w:p w14:paraId="5450A27F" w14:textId="77777777" w:rsidR="00486F37" w:rsidRPr="00205AE4" w:rsidRDefault="00486F37" w:rsidP="005916E2">
            <w:pPr>
              <w:jc w:val="center"/>
              <w:rPr>
                <w:highlight w:val="yellow"/>
              </w:rPr>
            </w:pPr>
            <w:r w:rsidRPr="00205AE4">
              <w:rPr>
                <w:highlight w:val="yellow"/>
              </w:rPr>
              <w:t>Pilot Car Business</w:t>
            </w:r>
          </w:p>
          <w:p w14:paraId="3476C292" w14:textId="053AEA5F" w:rsidR="00486F37" w:rsidRPr="00205AE4" w:rsidRDefault="00486F37" w:rsidP="005916E2">
            <w:pPr>
              <w:jc w:val="center"/>
              <w:rPr>
                <w:b/>
                <w:bCs/>
                <w:highlight w:val="yellow"/>
              </w:rPr>
            </w:pPr>
            <w:r w:rsidRPr="00205AE4">
              <w:rPr>
                <w:b/>
                <w:bCs/>
                <w:highlight w:val="yellow"/>
              </w:rPr>
              <w:t>Worth $</w:t>
            </w:r>
            <w:r w:rsidR="00C17D3E" w:rsidRPr="00205AE4">
              <w:rPr>
                <w:b/>
                <w:bCs/>
                <w:highlight w:val="yellow"/>
              </w:rPr>
              <w:t>2</w:t>
            </w:r>
            <w:r w:rsidRPr="00205AE4">
              <w:rPr>
                <w:b/>
                <w:bCs/>
                <w:highlight w:val="yellow"/>
              </w:rPr>
              <w:t>49.95</w:t>
            </w:r>
          </w:p>
        </w:tc>
        <w:tc>
          <w:tcPr>
            <w:tcW w:w="338" w:type="dxa"/>
          </w:tcPr>
          <w:p w14:paraId="4B132C1C" w14:textId="77777777" w:rsidR="00486F37" w:rsidRDefault="00486F37" w:rsidP="005916E2"/>
          <w:p w14:paraId="39901C8B" w14:textId="77777777" w:rsidR="00486F37" w:rsidRDefault="00486F37" w:rsidP="005916E2"/>
          <w:p w14:paraId="68A3C953" w14:textId="77777777" w:rsidR="00486F37" w:rsidRPr="00957313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  <w:tr w:rsidR="00486F37" w14:paraId="297F55A7" w14:textId="77777777" w:rsidTr="005916E2">
        <w:trPr>
          <w:trHeight w:val="202"/>
        </w:trPr>
        <w:tc>
          <w:tcPr>
            <w:tcW w:w="1604" w:type="dxa"/>
          </w:tcPr>
          <w:p w14:paraId="42669338" w14:textId="77777777" w:rsidR="00486F37" w:rsidRDefault="00486F37" w:rsidP="005916E2">
            <w:pPr>
              <w:jc w:val="center"/>
            </w:pPr>
            <w:r>
              <w:t>Oversize</w:t>
            </w:r>
          </w:p>
          <w:p w14:paraId="742A9166" w14:textId="77777777" w:rsidR="00486F37" w:rsidRDefault="00486F37" w:rsidP="005916E2">
            <w:pPr>
              <w:jc w:val="center"/>
            </w:pPr>
            <w:r>
              <w:t>Freight</w:t>
            </w:r>
          </w:p>
        </w:tc>
        <w:tc>
          <w:tcPr>
            <w:tcW w:w="330" w:type="dxa"/>
          </w:tcPr>
          <w:p w14:paraId="2018EFE4" w14:textId="77777777" w:rsidR="00486F37" w:rsidRDefault="00486F37" w:rsidP="005916E2"/>
        </w:tc>
        <w:tc>
          <w:tcPr>
            <w:tcW w:w="1708" w:type="dxa"/>
          </w:tcPr>
          <w:p w14:paraId="77B7BECA" w14:textId="77777777" w:rsidR="00486F37" w:rsidRDefault="00486F37" w:rsidP="005916E2">
            <w:pPr>
              <w:jc w:val="center"/>
            </w:pPr>
            <w:r>
              <w:t>Oversize</w:t>
            </w:r>
          </w:p>
          <w:p w14:paraId="5F1F37BA" w14:textId="77777777" w:rsidR="00486F37" w:rsidRDefault="00486F37" w:rsidP="005916E2">
            <w:pPr>
              <w:jc w:val="center"/>
            </w:pPr>
            <w:r>
              <w:t>Freight</w:t>
            </w:r>
          </w:p>
        </w:tc>
        <w:tc>
          <w:tcPr>
            <w:tcW w:w="330" w:type="dxa"/>
          </w:tcPr>
          <w:p w14:paraId="4BA9CD96" w14:textId="77777777" w:rsidR="00486F37" w:rsidRPr="004514E0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  <w:p w14:paraId="4C40C65D" w14:textId="77777777" w:rsidR="00486F37" w:rsidRPr="004514E0" w:rsidRDefault="00486F37" w:rsidP="005916E2">
            <w:pPr>
              <w:rPr>
                <w:b/>
                <w:bCs/>
              </w:rPr>
            </w:pPr>
          </w:p>
        </w:tc>
        <w:tc>
          <w:tcPr>
            <w:tcW w:w="1778" w:type="dxa"/>
          </w:tcPr>
          <w:p w14:paraId="6C06B393" w14:textId="77777777" w:rsidR="00486F37" w:rsidRDefault="00486F37" w:rsidP="005916E2"/>
        </w:tc>
        <w:tc>
          <w:tcPr>
            <w:tcW w:w="330" w:type="dxa"/>
          </w:tcPr>
          <w:p w14:paraId="58240DC7" w14:textId="77777777" w:rsidR="00486F37" w:rsidRDefault="00486F37" w:rsidP="005916E2"/>
        </w:tc>
        <w:tc>
          <w:tcPr>
            <w:tcW w:w="1670" w:type="dxa"/>
          </w:tcPr>
          <w:p w14:paraId="7A318366" w14:textId="77777777" w:rsidR="00486F37" w:rsidRDefault="00486F37" w:rsidP="005916E2"/>
        </w:tc>
        <w:tc>
          <w:tcPr>
            <w:tcW w:w="359" w:type="dxa"/>
          </w:tcPr>
          <w:p w14:paraId="588AE6C6" w14:textId="77777777" w:rsidR="00486F37" w:rsidRDefault="00486F37" w:rsidP="005916E2"/>
        </w:tc>
        <w:tc>
          <w:tcPr>
            <w:tcW w:w="1594" w:type="dxa"/>
          </w:tcPr>
          <w:p w14:paraId="63C42A8C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77A116EC" w14:textId="77777777" w:rsidR="00486F37" w:rsidRDefault="00486F37" w:rsidP="005916E2"/>
        </w:tc>
        <w:tc>
          <w:tcPr>
            <w:tcW w:w="1602" w:type="dxa"/>
          </w:tcPr>
          <w:p w14:paraId="4819950C" w14:textId="77777777" w:rsidR="00486F37" w:rsidRDefault="00C946A8" w:rsidP="005916E2">
            <w:pPr>
              <w:jc w:val="center"/>
            </w:pPr>
            <w:r>
              <w:t>SELL</w:t>
            </w:r>
            <w:r w:rsidR="008B1EDB">
              <w:t xml:space="preserve"> 2,500</w:t>
            </w:r>
          </w:p>
          <w:p w14:paraId="79F9424F" w14:textId="6AF80661" w:rsidR="00F47D99" w:rsidRDefault="00F47D99" w:rsidP="005916E2">
            <w:pPr>
              <w:jc w:val="center"/>
            </w:pPr>
          </w:p>
        </w:tc>
        <w:tc>
          <w:tcPr>
            <w:tcW w:w="338" w:type="dxa"/>
          </w:tcPr>
          <w:p w14:paraId="6A71C429" w14:textId="77777777" w:rsidR="00486F37" w:rsidRDefault="00486F37" w:rsidP="005916E2"/>
        </w:tc>
      </w:tr>
      <w:tr w:rsidR="00486F37" w14:paraId="116A7755" w14:textId="77777777" w:rsidTr="005916E2">
        <w:trPr>
          <w:trHeight w:val="202"/>
        </w:trPr>
        <w:tc>
          <w:tcPr>
            <w:tcW w:w="1604" w:type="dxa"/>
          </w:tcPr>
          <w:p w14:paraId="1505ABB5" w14:textId="52A10891" w:rsidR="00486F37" w:rsidRDefault="00486F37" w:rsidP="005916E2">
            <w:pPr>
              <w:jc w:val="center"/>
            </w:pPr>
            <w:r>
              <w:lastRenderedPageBreak/>
              <w:t xml:space="preserve">How to Edit </w:t>
            </w:r>
            <w:r w:rsidR="000D6172">
              <w:t xml:space="preserve">Documents </w:t>
            </w:r>
            <w:r>
              <w:t xml:space="preserve"> </w:t>
            </w:r>
          </w:p>
          <w:p w14:paraId="1598EF89" w14:textId="06ACFE17" w:rsidR="00486F37" w:rsidRDefault="00486F37" w:rsidP="005916E2">
            <w:pPr>
              <w:jc w:val="center"/>
            </w:pPr>
            <w:r>
              <w:t>Your Own</w:t>
            </w:r>
            <w:r w:rsidR="000D6172">
              <w:t xml:space="preserve"> Way</w:t>
            </w:r>
            <w:r>
              <w:t xml:space="preserve"> </w:t>
            </w:r>
          </w:p>
        </w:tc>
        <w:tc>
          <w:tcPr>
            <w:tcW w:w="330" w:type="dxa"/>
          </w:tcPr>
          <w:p w14:paraId="272A17C3" w14:textId="77777777" w:rsidR="00486F37" w:rsidRDefault="00486F37" w:rsidP="005916E2"/>
        </w:tc>
        <w:tc>
          <w:tcPr>
            <w:tcW w:w="1708" w:type="dxa"/>
          </w:tcPr>
          <w:p w14:paraId="4D385770" w14:textId="77777777" w:rsidR="00486F37" w:rsidRDefault="00486F37" w:rsidP="000D6172">
            <w:pPr>
              <w:jc w:val="center"/>
            </w:pPr>
            <w:r>
              <w:t xml:space="preserve">How to Edit </w:t>
            </w:r>
            <w:r w:rsidR="000D6172">
              <w:t>Documents</w:t>
            </w:r>
          </w:p>
          <w:p w14:paraId="334DC774" w14:textId="74FA1600" w:rsidR="000D6172" w:rsidRDefault="000D6172" w:rsidP="000D6172">
            <w:pPr>
              <w:jc w:val="center"/>
            </w:pPr>
            <w:r>
              <w:t>Your Own Way</w:t>
            </w:r>
          </w:p>
        </w:tc>
        <w:tc>
          <w:tcPr>
            <w:tcW w:w="330" w:type="dxa"/>
          </w:tcPr>
          <w:p w14:paraId="49E98495" w14:textId="77777777" w:rsidR="00486F37" w:rsidRDefault="00486F37" w:rsidP="005916E2"/>
          <w:p w14:paraId="1E9020FF" w14:textId="77777777" w:rsidR="00486F37" w:rsidRPr="00CE0C32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1A4E9A73" w14:textId="77777777" w:rsidR="00486F37" w:rsidRDefault="00486F37" w:rsidP="005916E2"/>
        </w:tc>
        <w:tc>
          <w:tcPr>
            <w:tcW w:w="330" w:type="dxa"/>
          </w:tcPr>
          <w:p w14:paraId="5487F003" w14:textId="77777777" w:rsidR="00486F37" w:rsidRDefault="00486F37" w:rsidP="005916E2"/>
        </w:tc>
        <w:tc>
          <w:tcPr>
            <w:tcW w:w="1670" w:type="dxa"/>
          </w:tcPr>
          <w:p w14:paraId="7E0F92CE" w14:textId="77777777" w:rsidR="00486F37" w:rsidRDefault="00486F37" w:rsidP="005916E2"/>
        </w:tc>
        <w:tc>
          <w:tcPr>
            <w:tcW w:w="359" w:type="dxa"/>
          </w:tcPr>
          <w:p w14:paraId="367FE25F" w14:textId="77777777" w:rsidR="00486F37" w:rsidRDefault="00486F37" w:rsidP="005916E2"/>
        </w:tc>
        <w:tc>
          <w:tcPr>
            <w:tcW w:w="1594" w:type="dxa"/>
          </w:tcPr>
          <w:p w14:paraId="631C21F6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494FD733" w14:textId="77777777" w:rsidR="00486F37" w:rsidRDefault="00486F37" w:rsidP="005916E2"/>
        </w:tc>
        <w:tc>
          <w:tcPr>
            <w:tcW w:w="1602" w:type="dxa"/>
          </w:tcPr>
          <w:p w14:paraId="16FF8A89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6472566D" w14:textId="77777777" w:rsidR="00486F37" w:rsidRDefault="00486F37" w:rsidP="005916E2"/>
        </w:tc>
      </w:tr>
      <w:tr w:rsidR="00486F37" w14:paraId="145C393E" w14:textId="77777777" w:rsidTr="005916E2">
        <w:trPr>
          <w:trHeight w:val="202"/>
        </w:trPr>
        <w:tc>
          <w:tcPr>
            <w:tcW w:w="1604" w:type="dxa"/>
          </w:tcPr>
          <w:p w14:paraId="3C70A24A" w14:textId="77777777" w:rsidR="00486F37" w:rsidRDefault="00486F37" w:rsidP="005916E2">
            <w:pPr>
              <w:jc w:val="center"/>
            </w:pPr>
            <w:r>
              <w:t>Forms &amp;</w:t>
            </w:r>
          </w:p>
          <w:p w14:paraId="480EC361" w14:textId="77777777" w:rsidR="00486F37" w:rsidRDefault="00486F37" w:rsidP="005916E2">
            <w:pPr>
              <w:jc w:val="center"/>
            </w:pPr>
            <w:r>
              <w:t>Agreements</w:t>
            </w:r>
          </w:p>
          <w:p w14:paraId="796A398D" w14:textId="77777777" w:rsidR="00486F37" w:rsidRDefault="00486F37" w:rsidP="005916E2">
            <w:pPr>
              <w:jc w:val="center"/>
            </w:pPr>
            <w:r>
              <w:t>Blank Copies</w:t>
            </w:r>
          </w:p>
        </w:tc>
        <w:tc>
          <w:tcPr>
            <w:tcW w:w="330" w:type="dxa"/>
          </w:tcPr>
          <w:p w14:paraId="7B2EC3D7" w14:textId="77777777" w:rsidR="00486F37" w:rsidRDefault="00486F37" w:rsidP="005916E2">
            <w:pPr>
              <w:rPr>
                <w:b/>
                <w:bCs/>
              </w:rPr>
            </w:pPr>
          </w:p>
          <w:p w14:paraId="4C1C056B" w14:textId="77777777" w:rsidR="00486F37" w:rsidRPr="00955BFD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6A08AC84" w14:textId="77777777" w:rsidR="00486F37" w:rsidRDefault="00486F37" w:rsidP="005916E2">
            <w:pPr>
              <w:jc w:val="center"/>
            </w:pPr>
            <w:r>
              <w:t>Forms &amp;</w:t>
            </w:r>
          </w:p>
          <w:p w14:paraId="69CF2B34" w14:textId="77777777" w:rsidR="00486F37" w:rsidRDefault="00486F37" w:rsidP="005916E2">
            <w:pPr>
              <w:jc w:val="center"/>
            </w:pPr>
            <w:r>
              <w:t>Agreements</w:t>
            </w:r>
          </w:p>
          <w:p w14:paraId="4BB94F45" w14:textId="77777777" w:rsidR="00486F37" w:rsidRDefault="00486F37" w:rsidP="005916E2">
            <w:pPr>
              <w:jc w:val="center"/>
            </w:pPr>
            <w:r>
              <w:t>Blank Copies</w:t>
            </w:r>
          </w:p>
        </w:tc>
        <w:tc>
          <w:tcPr>
            <w:tcW w:w="330" w:type="dxa"/>
          </w:tcPr>
          <w:p w14:paraId="1F22DAB1" w14:textId="77777777" w:rsidR="00486F37" w:rsidRDefault="00486F37" w:rsidP="005916E2">
            <w:pPr>
              <w:rPr>
                <w:b/>
                <w:bCs/>
              </w:rPr>
            </w:pPr>
          </w:p>
          <w:p w14:paraId="172C7CDD" w14:textId="77777777" w:rsidR="00486F37" w:rsidRPr="00955BFD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20BEE57B" w14:textId="77777777" w:rsidR="00486F37" w:rsidRDefault="00486F37" w:rsidP="005916E2"/>
        </w:tc>
        <w:tc>
          <w:tcPr>
            <w:tcW w:w="330" w:type="dxa"/>
          </w:tcPr>
          <w:p w14:paraId="56766631" w14:textId="77777777" w:rsidR="00486F37" w:rsidRDefault="00486F37" w:rsidP="005916E2"/>
        </w:tc>
        <w:tc>
          <w:tcPr>
            <w:tcW w:w="1670" w:type="dxa"/>
          </w:tcPr>
          <w:p w14:paraId="173B3CB8" w14:textId="77777777" w:rsidR="00486F37" w:rsidRDefault="00486F37" w:rsidP="005916E2"/>
        </w:tc>
        <w:tc>
          <w:tcPr>
            <w:tcW w:w="359" w:type="dxa"/>
          </w:tcPr>
          <w:p w14:paraId="56952D4B" w14:textId="77777777" w:rsidR="00486F37" w:rsidRDefault="00486F37" w:rsidP="005916E2"/>
        </w:tc>
        <w:tc>
          <w:tcPr>
            <w:tcW w:w="1594" w:type="dxa"/>
          </w:tcPr>
          <w:p w14:paraId="33F776E8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379961E5" w14:textId="77777777" w:rsidR="00486F37" w:rsidRDefault="00486F37" w:rsidP="005916E2"/>
        </w:tc>
        <w:tc>
          <w:tcPr>
            <w:tcW w:w="1602" w:type="dxa"/>
          </w:tcPr>
          <w:p w14:paraId="124D7033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3FD61E7B" w14:textId="77777777" w:rsidR="00486F37" w:rsidRDefault="00486F37" w:rsidP="005916E2"/>
        </w:tc>
      </w:tr>
      <w:tr w:rsidR="00486F37" w14:paraId="7BAEF2A2" w14:textId="77777777" w:rsidTr="005916E2">
        <w:trPr>
          <w:trHeight w:val="202"/>
        </w:trPr>
        <w:tc>
          <w:tcPr>
            <w:tcW w:w="1604" w:type="dxa"/>
          </w:tcPr>
          <w:p w14:paraId="310CA9DC" w14:textId="77777777" w:rsidR="00486F37" w:rsidRDefault="00486F37" w:rsidP="005916E2">
            <w:pPr>
              <w:jc w:val="center"/>
            </w:pPr>
            <w:r>
              <w:t>Everything</w:t>
            </w:r>
          </w:p>
          <w:p w14:paraId="4DDD2873" w14:textId="77777777" w:rsidR="00486F37" w:rsidRDefault="00486F37" w:rsidP="005916E2">
            <w:pPr>
              <w:jc w:val="center"/>
            </w:pPr>
            <w:r>
              <w:t xml:space="preserve">About </w:t>
            </w:r>
          </w:p>
          <w:p w14:paraId="3865A137" w14:textId="77777777" w:rsidR="00486F37" w:rsidRDefault="00486F37" w:rsidP="005916E2">
            <w:pPr>
              <w:jc w:val="center"/>
            </w:pPr>
            <w:r>
              <w:t>Logbooks</w:t>
            </w:r>
          </w:p>
        </w:tc>
        <w:tc>
          <w:tcPr>
            <w:tcW w:w="330" w:type="dxa"/>
          </w:tcPr>
          <w:p w14:paraId="2DE681DD" w14:textId="77777777" w:rsidR="00486F37" w:rsidRDefault="00486F37" w:rsidP="005916E2"/>
          <w:p w14:paraId="7F10CEAD" w14:textId="77777777" w:rsidR="00486F37" w:rsidRPr="00AB4FAB" w:rsidRDefault="00486F37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42D5C96B" w14:textId="77777777" w:rsidR="00486F37" w:rsidRDefault="00486F37" w:rsidP="005916E2">
            <w:pPr>
              <w:jc w:val="center"/>
            </w:pPr>
            <w:r>
              <w:t>Everything</w:t>
            </w:r>
          </w:p>
          <w:p w14:paraId="1E9CF067" w14:textId="77777777" w:rsidR="00486F37" w:rsidRDefault="00486F37" w:rsidP="005916E2">
            <w:pPr>
              <w:jc w:val="center"/>
            </w:pPr>
            <w:r>
              <w:t xml:space="preserve">About </w:t>
            </w:r>
          </w:p>
          <w:p w14:paraId="05BF73CB" w14:textId="77777777" w:rsidR="00486F37" w:rsidRPr="00AB4FAB" w:rsidRDefault="00486F37" w:rsidP="005916E2">
            <w:pPr>
              <w:jc w:val="center"/>
            </w:pPr>
            <w:r>
              <w:t>Logbooks</w:t>
            </w:r>
          </w:p>
        </w:tc>
        <w:tc>
          <w:tcPr>
            <w:tcW w:w="330" w:type="dxa"/>
          </w:tcPr>
          <w:p w14:paraId="1CC9D417" w14:textId="77777777" w:rsidR="00486F37" w:rsidRDefault="00486F37" w:rsidP="005916E2"/>
          <w:p w14:paraId="05DA49AE" w14:textId="77777777" w:rsidR="00486F37" w:rsidRPr="00D35E6E" w:rsidRDefault="00486F37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22494B17" w14:textId="77777777" w:rsidR="00486F37" w:rsidRDefault="00486F37" w:rsidP="005916E2"/>
        </w:tc>
        <w:tc>
          <w:tcPr>
            <w:tcW w:w="330" w:type="dxa"/>
          </w:tcPr>
          <w:p w14:paraId="70D271A4" w14:textId="77777777" w:rsidR="00486F37" w:rsidRDefault="00486F37" w:rsidP="005916E2"/>
        </w:tc>
        <w:tc>
          <w:tcPr>
            <w:tcW w:w="1670" w:type="dxa"/>
          </w:tcPr>
          <w:p w14:paraId="545E9AEF" w14:textId="77777777" w:rsidR="00486F37" w:rsidRDefault="00486F37" w:rsidP="005916E2"/>
        </w:tc>
        <w:tc>
          <w:tcPr>
            <w:tcW w:w="359" w:type="dxa"/>
          </w:tcPr>
          <w:p w14:paraId="4C6AB47D" w14:textId="77777777" w:rsidR="00486F37" w:rsidRDefault="00486F37" w:rsidP="005916E2"/>
        </w:tc>
        <w:tc>
          <w:tcPr>
            <w:tcW w:w="1594" w:type="dxa"/>
          </w:tcPr>
          <w:p w14:paraId="349B0E4E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3B809995" w14:textId="77777777" w:rsidR="00486F37" w:rsidRDefault="00486F37" w:rsidP="005916E2"/>
        </w:tc>
        <w:tc>
          <w:tcPr>
            <w:tcW w:w="1602" w:type="dxa"/>
          </w:tcPr>
          <w:p w14:paraId="4F90BB66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7E7222D3" w14:textId="77777777" w:rsidR="00486F37" w:rsidRDefault="00486F37" w:rsidP="005916E2"/>
        </w:tc>
      </w:tr>
      <w:tr w:rsidR="00486F37" w14:paraId="0BDD73EE" w14:textId="77777777" w:rsidTr="005916E2">
        <w:trPr>
          <w:trHeight w:val="202"/>
        </w:trPr>
        <w:tc>
          <w:tcPr>
            <w:tcW w:w="1604" w:type="dxa"/>
          </w:tcPr>
          <w:p w14:paraId="3CF71844" w14:textId="77777777" w:rsidR="00486F37" w:rsidRDefault="005524A4" w:rsidP="005916E2">
            <w:pPr>
              <w:jc w:val="center"/>
            </w:pPr>
            <w:r>
              <w:t xml:space="preserve">How to Market </w:t>
            </w:r>
          </w:p>
          <w:p w14:paraId="019F25F8" w14:textId="1406C269" w:rsidR="005524A4" w:rsidRDefault="005524A4" w:rsidP="005916E2">
            <w:pPr>
              <w:jc w:val="center"/>
            </w:pPr>
            <w:r>
              <w:t>Your Business</w:t>
            </w:r>
          </w:p>
        </w:tc>
        <w:tc>
          <w:tcPr>
            <w:tcW w:w="330" w:type="dxa"/>
          </w:tcPr>
          <w:p w14:paraId="51804AF9" w14:textId="77777777" w:rsidR="00486F37" w:rsidRDefault="00486F37" w:rsidP="005916E2"/>
        </w:tc>
        <w:tc>
          <w:tcPr>
            <w:tcW w:w="1708" w:type="dxa"/>
          </w:tcPr>
          <w:p w14:paraId="4AD1B8FA" w14:textId="77777777" w:rsidR="00486F37" w:rsidRDefault="0077028C" w:rsidP="005916E2">
            <w:pPr>
              <w:jc w:val="center"/>
            </w:pPr>
            <w:r>
              <w:t>How to Market</w:t>
            </w:r>
          </w:p>
          <w:p w14:paraId="41C90EEC" w14:textId="43FD4ABE" w:rsidR="0077028C" w:rsidRDefault="0077028C" w:rsidP="005916E2">
            <w:pPr>
              <w:jc w:val="center"/>
            </w:pPr>
            <w:r>
              <w:t>Your Business</w:t>
            </w:r>
          </w:p>
        </w:tc>
        <w:tc>
          <w:tcPr>
            <w:tcW w:w="330" w:type="dxa"/>
          </w:tcPr>
          <w:p w14:paraId="594E3838" w14:textId="7C66AB28" w:rsidR="00486F37" w:rsidRPr="0077028C" w:rsidRDefault="0077028C" w:rsidP="005916E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28CF96EF" w14:textId="77777777" w:rsidR="00486F37" w:rsidRDefault="00486F37" w:rsidP="005916E2"/>
        </w:tc>
        <w:tc>
          <w:tcPr>
            <w:tcW w:w="330" w:type="dxa"/>
          </w:tcPr>
          <w:p w14:paraId="3EDE1974" w14:textId="77777777" w:rsidR="00486F37" w:rsidRDefault="00486F37" w:rsidP="005916E2"/>
        </w:tc>
        <w:tc>
          <w:tcPr>
            <w:tcW w:w="1670" w:type="dxa"/>
          </w:tcPr>
          <w:p w14:paraId="69834DAE" w14:textId="77777777" w:rsidR="00486F37" w:rsidRDefault="00486F37" w:rsidP="005916E2"/>
        </w:tc>
        <w:tc>
          <w:tcPr>
            <w:tcW w:w="359" w:type="dxa"/>
          </w:tcPr>
          <w:p w14:paraId="6D48048B" w14:textId="77777777" w:rsidR="00486F37" w:rsidRDefault="00486F37" w:rsidP="005916E2"/>
        </w:tc>
        <w:tc>
          <w:tcPr>
            <w:tcW w:w="1594" w:type="dxa"/>
          </w:tcPr>
          <w:p w14:paraId="7EE33DC1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6EC51FA7" w14:textId="77777777" w:rsidR="00486F37" w:rsidRDefault="00486F37" w:rsidP="005916E2"/>
        </w:tc>
        <w:tc>
          <w:tcPr>
            <w:tcW w:w="1602" w:type="dxa"/>
          </w:tcPr>
          <w:p w14:paraId="1B5C4454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3DB60B54" w14:textId="77777777" w:rsidR="00486F37" w:rsidRDefault="00486F37" w:rsidP="005916E2"/>
        </w:tc>
      </w:tr>
      <w:tr w:rsidR="00486F37" w14:paraId="56ACC25B" w14:textId="77777777" w:rsidTr="005916E2">
        <w:trPr>
          <w:trHeight w:val="202"/>
        </w:trPr>
        <w:tc>
          <w:tcPr>
            <w:tcW w:w="1604" w:type="dxa"/>
          </w:tcPr>
          <w:p w14:paraId="241CF413" w14:textId="77777777" w:rsidR="00486F37" w:rsidRDefault="00C11DF8" w:rsidP="005916E2">
            <w:pPr>
              <w:jc w:val="center"/>
            </w:pPr>
            <w:r>
              <w:t>How to Start</w:t>
            </w:r>
          </w:p>
          <w:p w14:paraId="4E106510" w14:textId="77777777" w:rsidR="00C11DF8" w:rsidRDefault="00162CAC" w:rsidP="00162CAC">
            <w:pPr>
              <w:jc w:val="center"/>
            </w:pPr>
            <w:r>
              <w:t>Your Own</w:t>
            </w:r>
          </w:p>
          <w:p w14:paraId="101369DE" w14:textId="77777777" w:rsidR="00162CAC" w:rsidRDefault="00162CAC" w:rsidP="00162CAC">
            <w:pPr>
              <w:jc w:val="center"/>
            </w:pPr>
            <w:r>
              <w:t>Dispatching</w:t>
            </w:r>
          </w:p>
          <w:p w14:paraId="49B51FD7" w14:textId="28C8CF85" w:rsidR="00162CAC" w:rsidRDefault="00162CAC" w:rsidP="00162CAC">
            <w:pPr>
              <w:jc w:val="center"/>
            </w:pPr>
            <w:r>
              <w:t>Bu</w:t>
            </w:r>
            <w:r w:rsidR="005A6502">
              <w:t>s</w:t>
            </w:r>
            <w:r>
              <w:t>iness</w:t>
            </w:r>
          </w:p>
        </w:tc>
        <w:tc>
          <w:tcPr>
            <w:tcW w:w="330" w:type="dxa"/>
          </w:tcPr>
          <w:p w14:paraId="449365A7" w14:textId="63A3A120" w:rsidR="00486F37" w:rsidRPr="00751D7B" w:rsidRDefault="00486F37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10039F1A" w14:textId="77777777" w:rsidR="00486F37" w:rsidRDefault="00C11DF8" w:rsidP="005916E2">
            <w:pPr>
              <w:jc w:val="center"/>
            </w:pPr>
            <w:r>
              <w:t>How to Start</w:t>
            </w:r>
          </w:p>
          <w:p w14:paraId="16B3F5AC" w14:textId="77777777" w:rsidR="00C11DF8" w:rsidRDefault="00162CAC" w:rsidP="005916E2">
            <w:pPr>
              <w:jc w:val="center"/>
            </w:pPr>
            <w:r>
              <w:t xml:space="preserve">Your Own </w:t>
            </w:r>
          </w:p>
          <w:p w14:paraId="5FF86095" w14:textId="77777777" w:rsidR="00162CAC" w:rsidRDefault="00162CAC" w:rsidP="005916E2">
            <w:pPr>
              <w:jc w:val="center"/>
            </w:pPr>
            <w:r>
              <w:t>Dispatching</w:t>
            </w:r>
          </w:p>
          <w:p w14:paraId="65AF9CBF" w14:textId="53831C78" w:rsidR="00162CAC" w:rsidRDefault="00162CAC" w:rsidP="005916E2">
            <w:pPr>
              <w:jc w:val="center"/>
            </w:pPr>
            <w:r>
              <w:t>Business</w:t>
            </w:r>
          </w:p>
        </w:tc>
        <w:tc>
          <w:tcPr>
            <w:tcW w:w="330" w:type="dxa"/>
          </w:tcPr>
          <w:p w14:paraId="00DF4E5E" w14:textId="77777777" w:rsidR="00486F37" w:rsidRDefault="00486F37" w:rsidP="005916E2">
            <w:pPr>
              <w:rPr>
                <w:b/>
                <w:bCs/>
              </w:rPr>
            </w:pPr>
          </w:p>
          <w:p w14:paraId="1D1D2681" w14:textId="11CE0CAC" w:rsidR="005A6502" w:rsidRPr="005A6502" w:rsidRDefault="005A6502" w:rsidP="005A6502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025AD18C" w14:textId="77777777" w:rsidR="00486F37" w:rsidRDefault="00486F37" w:rsidP="005916E2"/>
        </w:tc>
        <w:tc>
          <w:tcPr>
            <w:tcW w:w="330" w:type="dxa"/>
          </w:tcPr>
          <w:p w14:paraId="7125A18D" w14:textId="77777777" w:rsidR="00486F37" w:rsidRDefault="00486F37" w:rsidP="005916E2"/>
        </w:tc>
        <w:tc>
          <w:tcPr>
            <w:tcW w:w="1670" w:type="dxa"/>
          </w:tcPr>
          <w:p w14:paraId="4BB3992F" w14:textId="77777777" w:rsidR="00486F37" w:rsidRDefault="00486F37" w:rsidP="005916E2"/>
        </w:tc>
        <w:tc>
          <w:tcPr>
            <w:tcW w:w="359" w:type="dxa"/>
          </w:tcPr>
          <w:p w14:paraId="44086D53" w14:textId="77777777" w:rsidR="00486F37" w:rsidRDefault="00486F37" w:rsidP="005916E2"/>
        </w:tc>
        <w:tc>
          <w:tcPr>
            <w:tcW w:w="1594" w:type="dxa"/>
          </w:tcPr>
          <w:p w14:paraId="1256ED69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2BDE89F8" w14:textId="77777777" w:rsidR="00486F37" w:rsidRDefault="00486F37" w:rsidP="005916E2"/>
        </w:tc>
        <w:tc>
          <w:tcPr>
            <w:tcW w:w="1602" w:type="dxa"/>
          </w:tcPr>
          <w:p w14:paraId="135FCB1C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5CFFA6BF" w14:textId="77777777" w:rsidR="00486F37" w:rsidRDefault="00486F37" w:rsidP="005916E2"/>
        </w:tc>
      </w:tr>
      <w:tr w:rsidR="00486F37" w14:paraId="2D314659" w14:textId="77777777" w:rsidTr="005916E2">
        <w:trPr>
          <w:trHeight w:val="202"/>
        </w:trPr>
        <w:tc>
          <w:tcPr>
            <w:tcW w:w="1604" w:type="dxa"/>
          </w:tcPr>
          <w:p w14:paraId="3CA8F626" w14:textId="30B72E0B" w:rsidR="00486F37" w:rsidRDefault="000A7867" w:rsidP="005916E2">
            <w:pPr>
              <w:jc w:val="center"/>
            </w:pPr>
            <w:r>
              <w:t xml:space="preserve">What </w:t>
            </w:r>
            <w:r w:rsidR="0011087D">
              <w:t>Programs that help Freight Dispatchers</w:t>
            </w:r>
          </w:p>
        </w:tc>
        <w:tc>
          <w:tcPr>
            <w:tcW w:w="330" w:type="dxa"/>
          </w:tcPr>
          <w:p w14:paraId="41588B37" w14:textId="77777777" w:rsidR="00486F37" w:rsidRDefault="00486F37" w:rsidP="005916E2">
            <w:pPr>
              <w:rPr>
                <w:b/>
                <w:bCs/>
              </w:rPr>
            </w:pPr>
          </w:p>
          <w:p w14:paraId="38F7E885" w14:textId="64CD2840" w:rsidR="0011087D" w:rsidRPr="0011087D" w:rsidRDefault="0011087D" w:rsidP="0011087D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19A0128E" w14:textId="648FEA5C" w:rsidR="00486F37" w:rsidRDefault="0011087D" w:rsidP="005916E2">
            <w:pPr>
              <w:jc w:val="center"/>
            </w:pPr>
            <w:r>
              <w:t>What Programs that help Freight Dispatchers</w:t>
            </w:r>
          </w:p>
        </w:tc>
        <w:tc>
          <w:tcPr>
            <w:tcW w:w="330" w:type="dxa"/>
          </w:tcPr>
          <w:p w14:paraId="380F0F74" w14:textId="77777777" w:rsidR="00486F37" w:rsidRDefault="00486F37" w:rsidP="005916E2"/>
          <w:p w14:paraId="2CF49C11" w14:textId="34D0A970" w:rsidR="0011087D" w:rsidRPr="0011087D" w:rsidRDefault="0011087D" w:rsidP="0011087D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3F1400C8" w14:textId="77777777" w:rsidR="00486F37" w:rsidRDefault="00486F37" w:rsidP="005916E2"/>
        </w:tc>
        <w:tc>
          <w:tcPr>
            <w:tcW w:w="330" w:type="dxa"/>
          </w:tcPr>
          <w:p w14:paraId="7D6ED2DE" w14:textId="77777777" w:rsidR="00486F37" w:rsidRDefault="00486F37" w:rsidP="005916E2"/>
        </w:tc>
        <w:tc>
          <w:tcPr>
            <w:tcW w:w="1670" w:type="dxa"/>
          </w:tcPr>
          <w:p w14:paraId="1F9C832A" w14:textId="77777777" w:rsidR="00486F37" w:rsidRDefault="00486F37" w:rsidP="005916E2"/>
        </w:tc>
        <w:tc>
          <w:tcPr>
            <w:tcW w:w="359" w:type="dxa"/>
          </w:tcPr>
          <w:p w14:paraId="5260A71E" w14:textId="77777777" w:rsidR="00486F37" w:rsidRDefault="00486F37" w:rsidP="005916E2"/>
        </w:tc>
        <w:tc>
          <w:tcPr>
            <w:tcW w:w="1594" w:type="dxa"/>
          </w:tcPr>
          <w:p w14:paraId="60F800F7" w14:textId="77777777" w:rsidR="00486F37" w:rsidRDefault="00486F37" w:rsidP="005916E2">
            <w:pPr>
              <w:jc w:val="center"/>
            </w:pPr>
          </w:p>
        </w:tc>
        <w:tc>
          <w:tcPr>
            <w:tcW w:w="363" w:type="dxa"/>
          </w:tcPr>
          <w:p w14:paraId="2549E01E" w14:textId="77777777" w:rsidR="00486F37" w:rsidRDefault="00486F37" w:rsidP="005916E2"/>
        </w:tc>
        <w:tc>
          <w:tcPr>
            <w:tcW w:w="1602" w:type="dxa"/>
          </w:tcPr>
          <w:p w14:paraId="1E27B751" w14:textId="77777777" w:rsidR="00486F37" w:rsidRDefault="00486F37" w:rsidP="005916E2">
            <w:pPr>
              <w:jc w:val="center"/>
            </w:pPr>
          </w:p>
        </w:tc>
        <w:tc>
          <w:tcPr>
            <w:tcW w:w="338" w:type="dxa"/>
          </w:tcPr>
          <w:p w14:paraId="74B05EC9" w14:textId="77777777" w:rsidR="00486F37" w:rsidRDefault="00486F37" w:rsidP="005916E2"/>
        </w:tc>
      </w:tr>
      <w:tr w:rsidR="00581782" w14:paraId="63D878F2" w14:textId="77777777" w:rsidTr="005916E2">
        <w:trPr>
          <w:trHeight w:val="202"/>
        </w:trPr>
        <w:tc>
          <w:tcPr>
            <w:tcW w:w="1604" w:type="dxa"/>
          </w:tcPr>
          <w:p w14:paraId="4A955518" w14:textId="7986882B" w:rsidR="00581782" w:rsidRDefault="00581782" w:rsidP="005916E2">
            <w:pPr>
              <w:jc w:val="center"/>
            </w:pPr>
            <w:r>
              <w:t xml:space="preserve">Learn How Much </w:t>
            </w:r>
            <w:r w:rsidR="008B4D8F">
              <w:t>Money You Can Make</w:t>
            </w:r>
          </w:p>
        </w:tc>
        <w:tc>
          <w:tcPr>
            <w:tcW w:w="330" w:type="dxa"/>
          </w:tcPr>
          <w:p w14:paraId="01A18355" w14:textId="77777777" w:rsidR="00581782" w:rsidRDefault="00581782" w:rsidP="005916E2">
            <w:pPr>
              <w:rPr>
                <w:b/>
                <w:bCs/>
              </w:rPr>
            </w:pPr>
          </w:p>
          <w:p w14:paraId="5DEE5282" w14:textId="2C38178A" w:rsidR="008B4D8F" w:rsidRPr="008B4D8F" w:rsidRDefault="008B4D8F" w:rsidP="008B4D8F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08" w:type="dxa"/>
          </w:tcPr>
          <w:p w14:paraId="1AE0286F" w14:textId="419C1CE8" w:rsidR="008B4D8F" w:rsidRPr="008B4D8F" w:rsidRDefault="008B4D8F" w:rsidP="008B4D8F">
            <w:pPr>
              <w:jc w:val="center"/>
            </w:pPr>
            <w:r>
              <w:t>Learn How Much Money You Can Make</w:t>
            </w:r>
          </w:p>
        </w:tc>
        <w:tc>
          <w:tcPr>
            <w:tcW w:w="330" w:type="dxa"/>
          </w:tcPr>
          <w:p w14:paraId="3A8EE635" w14:textId="77777777" w:rsidR="00581782" w:rsidRDefault="00581782" w:rsidP="005916E2"/>
          <w:p w14:paraId="247BF0AF" w14:textId="17226070" w:rsidR="008B4D8F" w:rsidRPr="008B4D8F" w:rsidRDefault="008B4D8F" w:rsidP="008B4D8F">
            <w:pPr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1778" w:type="dxa"/>
          </w:tcPr>
          <w:p w14:paraId="41CD328E" w14:textId="77777777" w:rsidR="00581782" w:rsidRDefault="00581782" w:rsidP="005916E2"/>
        </w:tc>
        <w:tc>
          <w:tcPr>
            <w:tcW w:w="330" w:type="dxa"/>
          </w:tcPr>
          <w:p w14:paraId="78194846" w14:textId="77777777" w:rsidR="00581782" w:rsidRDefault="00581782" w:rsidP="005916E2"/>
        </w:tc>
        <w:tc>
          <w:tcPr>
            <w:tcW w:w="1670" w:type="dxa"/>
          </w:tcPr>
          <w:p w14:paraId="7CF6ABB3" w14:textId="77777777" w:rsidR="00581782" w:rsidRDefault="00581782" w:rsidP="005916E2"/>
        </w:tc>
        <w:tc>
          <w:tcPr>
            <w:tcW w:w="359" w:type="dxa"/>
          </w:tcPr>
          <w:p w14:paraId="1E25DF0D" w14:textId="77777777" w:rsidR="00581782" w:rsidRDefault="00581782" w:rsidP="005916E2"/>
        </w:tc>
        <w:tc>
          <w:tcPr>
            <w:tcW w:w="1594" w:type="dxa"/>
          </w:tcPr>
          <w:p w14:paraId="2DEAB44A" w14:textId="77777777" w:rsidR="00581782" w:rsidRDefault="00581782" w:rsidP="005916E2">
            <w:pPr>
              <w:jc w:val="center"/>
            </w:pPr>
          </w:p>
        </w:tc>
        <w:tc>
          <w:tcPr>
            <w:tcW w:w="363" w:type="dxa"/>
          </w:tcPr>
          <w:p w14:paraId="20134810" w14:textId="77777777" w:rsidR="00581782" w:rsidRDefault="00581782" w:rsidP="005916E2"/>
        </w:tc>
        <w:tc>
          <w:tcPr>
            <w:tcW w:w="1602" w:type="dxa"/>
          </w:tcPr>
          <w:p w14:paraId="1EC044BD" w14:textId="77777777" w:rsidR="00581782" w:rsidRDefault="00581782" w:rsidP="005916E2">
            <w:pPr>
              <w:jc w:val="center"/>
            </w:pPr>
          </w:p>
        </w:tc>
        <w:tc>
          <w:tcPr>
            <w:tcW w:w="338" w:type="dxa"/>
          </w:tcPr>
          <w:p w14:paraId="5119BF9B" w14:textId="77777777" w:rsidR="00581782" w:rsidRDefault="00581782" w:rsidP="005916E2"/>
        </w:tc>
      </w:tr>
      <w:tr w:rsidR="00581782" w14:paraId="7A13FD7E" w14:textId="77777777" w:rsidTr="005916E2">
        <w:trPr>
          <w:trHeight w:val="202"/>
        </w:trPr>
        <w:tc>
          <w:tcPr>
            <w:tcW w:w="1604" w:type="dxa"/>
          </w:tcPr>
          <w:p w14:paraId="58A85EA3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4E438973" w14:textId="77777777" w:rsidR="00581782" w:rsidRDefault="00581782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0FFCF2BF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75F9476D" w14:textId="77777777" w:rsidR="00581782" w:rsidRDefault="00581782" w:rsidP="005916E2"/>
        </w:tc>
        <w:tc>
          <w:tcPr>
            <w:tcW w:w="1778" w:type="dxa"/>
          </w:tcPr>
          <w:p w14:paraId="773609B8" w14:textId="77777777" w:rsidR="00581782" w:rsidRDefault="00581782" w:rsidP="005916E2"/>
        </w:tc>
        <w:tc>
          <w:tcPr>
            <w:tcW w:w="330" w:type="dxa"/>
          </w:tcPr>
          <w:p w14:paraId="6F1FD20D" w14:textId="77777777" w:rsidR="00581782" w:rsidRDefault="00581782" w:rsidP="005916E2"/>
        </w:tc>
        <w:tc>
          <w:tcPr>
            <w:tcW w:w="1670" w:type="dxa"/>
          </w:tcPr>
          <w:p w14:paraId="32CA2074" w14:textId="77777777" w:rsidR="00581782" w:rsidRDefault="00581782" w:rsidP="005916E2"/>
        </w:tc>
        <w:tc>
          <w:tcPr>
            <w:tcW w:w="359" w:type="dxa"/>
          </w:tcPr>
          <w:p w14:paraId="0F4BD2FE" w14:textId="77777777" w:rsidR="00581782" w:rsidRDefault="00581782" w:rsidP="005916E2"/>
        </w:tc>
        <w:tc>
          <w:tcPr>
            <w:tcW w:w="1594" w:type="dxa"/>
          </w:tcPr>
          <w:p w14:paraId="6AEA0D5F" w14:textId="77777777" w:rsidR="00581782" w:rsidRDefault="00581782" w:rsidP="005916E2">
            <w:pPr>
              <w:jc w:val="center"/>
            </w:pPr>
          </w:p>
        </w:tc>
        <w:tc>
          <w:tcPr>
            <w:tcW w:w="363" w:type="dxa"/>
          </w:tcPr>
          <w:p w14:paraId="300FF112" w14:textId="77777777" w:rsidR="00581782" w:rsidRDefault="00581782" w:rsidP="005916E2"/>
        </w:tc>
        <w:tc>
          <w:tcPr>
            <w:tcW w:w="1602" w:type="dxa"/>
          </w:tcPr>
          <w:p w14:paraId="6EA0073E" w14:textId="77777777" w:rsidR="00581782" w:rsidRDefault="00581782" w:rsidP="005916E2">
            <w:pPr>
              <w:jc w:val="center"/>
            </w:pPr>
          </w:p>
        </w:tc>
        <w:tc>
          <w:tcPr>
            <w:tcW w:w="338" w:type="dxa"/>
          </w:tcPr>
          <w:p w14:paraId="0C42CF36" w14:textId="77777777" w:rsidR="00581782" w:rsidRDefault="00581782" w:rsidP="005916E2"/>
        </w:tc>
      </w:tr>
      <w:tr w:rsidR="00581782" w14:paraId="40C4359C" w14:textId="77777777" w:rsidTr="005916E2">
        <w:trPr>
          <w:trHeight w:val="202"/>
        </w:trPr>
        <w:tc>
          <w:tcPr>
            <w:tcW w:w="1604" w:type="dxa"/>
          </w:tcPr>
          <w:p w14:paraId="6ACD546E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622CEFC1" w14:textId="77777777" w:rsidR="00581782" w:rsidRDefault="00581782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70F69940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3F6219CC" w14:textId="77777777" w:rsidR="00581782" w:rsidRDefault="00581782" w:rsidP="005916E2"/>
        </w:tc>
        <w:tc>
          <w:tcPr>
            <w:tcW w:w="1778" w:type="dxa"/>
          </w:tcPr>
          <w:p w14:paraId="3184702A" w14:textId="77777777" w:rsidR="00581782" w:rsidRDefault="00581782" w:rsidP="005916E2"/>
        </w:tc>
        <w:tc>
          <w:tcPr>
            <w:tcW w:w="330" w:type="dxa"/>
          </w:tcPr>
          <w:p w14:paraId="40CFD8EB" w14:textId="77777777" w:rsidR="00581782" w:rsidRDefault="00581782" w:rsidP="005916E2"/>
        </w:tc>
        <w:tc>
          <w:tcPr>
            <w:tcW w:w="1670" w:type="dxa"/>
          </w:tcPr>
          <w:p w14:paraId="00C18B2A" w14:textId="77777777" w:rsidR="00581782" w:rsidRDefault="00581782" w:rsidP="005916E2"/>
        </w:tc>
        <w:tc>
          <w:tcPr>
            <w:tcW w:w="359" w:type="dxa"/>
          </w:tcPr>
          <w:p w14:paraId="1C046AEE" w14:textId="77777777" w:rsidR="00581782" w:rsidRDefault="00581782" w:rsidP="005916E2"/>
        </w:tc>
        <w:tc>
          <w:tcPr>
            <w:tcW w:w="1594" w:type="dxa"/>
          </w:tcPr>
          <w:p w14:paraId="7086E76E" w14:textId="77777777" w:rsidR="00581782" w:rsidRDefault="00581782" w:rsidP="005916E2">
            <w:pPr>
              <w:jc w:val="center"/>
            </w:pPr>
          </w:p>
        </w:tc>
        <w:tc>
          <w:tcPr>
            <w:tcW w:w="363" w:type="dxa"/>
          </w:tcPr>
          <w:p w14:paraId="02694A6F" w14:textId="77777777" w:rsidR="00581782" w:rsidRDefault="00581782" w:rsidP="005916E2"/>
        </w:tc>
        <w:tc>
          <w:tcPr>
            <w:tcW w:w="1602" w:type="dxa"/>
          </w:tcPr>
          <w:p w14:paraId="1C592991" w14:textId="77777777" w:rsidR="00581782" w:rsidRDefault="00581782" w:rsidP="005916E2">
            <w:pPr>
              <w:jc w:val="center"/>
            </w:pPr>
          </w:p>
        </w:tc>
        <w:tc>
          <w:tcPr>
            <w:tcW w:w="338" w:type="dxa"/>
          </w:tcPr>
          <w:p w14:paraId="239C5DB9" w14:textId="77777777" w:rsidR="00581782" w:rsidRDefault="00581782" w:rsidP="005916E2"/>
        </w:tc>
      </w:tr>
      <w:tr w:rsidR="00581782" w14:paraId="40CA23B6" w14:textId="77777777" w:rsidTr="005916E2">
        <w:trPr>
          <w:trHeight w:val="202"/>
        </w:trPr>
        <w:tc>
          <w:tcPr>
            <w:tcW w:w="1604" w:type="dxa"/>
          </w:tcPr>
          <w:p w14:paraId="37D48B8D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6FFA66BA" w14:textId="77777777" w:rsidR="00581782" w:rsidRDefault="00581782" w:rsidP="005916E2">
            <w:pPr>
              <w:rPr>
                <w:b/>
                <w:bCs/>
              </w:rPr>
            </w:pPr>
          </w:p>
        </w:tc>
        <w:tc>
          <w:tcPr>
            <w:tcW w:w="1708" w:type="dxa"/>
          </w:tcPr>
          <w:p w14:paraId="7443EAD9" w14:textId="77777777" w:rsidR="00581782" w:rsidRDefault="00581782" w:rsidP="005916E2">
            <w:pPr>
              <w:jc w:val="center"/>
            </w:pPr>
          </w:p>
        </w:tc>
        <w:tc>
          <w:tcPr>
            <w:tcW w:w="330" w:type="dxa"/>
          </w:tcPr>
          <w:p w14:paraId="6C957BA5" w14:textId="77777777" w:rsidR="00581782" w:rsidRDefault="00581782" w:rsidP="005916E2"/>
        </w:tc>
        <w:tc>
          <w:tcPr>
            <w:tcW w:w="1778" w:type="dxa"/>
          </w:tcPr>
          <w:p w14:paraId="3DB549AD" w14:textId="77777777" w:rsidR="00581782" w:rsidRDefault="00581782" w:rsidP="005916E2"/>
        </w:tc>
        <w:tc>
          <w:tcPr>
            <w:tcW w:w="330" w:type="dxa"/>
          </w:tcPr>
          <w:p w14:paraId="6ED83881" w14:textId="77777777" w:rsidR="00581782" w:rsidRDefault="00581782" w:rsidP="005916E2"/>
        </w:tc>
        <w:tc>
          <w:tcPr>
            <w:tcW w:w="1670" w:type="dxa"/>
          </w:tcPr>
          <w:p w14:paraId="77FC91B7" w14:textId="77777777" w:rsidR="00581782" w:rsidRDefault="00581782" w:rsidP="005916E2"/>
        </w:tc>
        <w:tc>
          <w:tcPr>
            <w:tcW w:w="359" w:type="dxa"/>
          </w:tcPr>
          <w:p w14:paraId="2F6F0634" w14:textId="77777777" w:rsidR="00581782" w:rsidRDefault="00581782" w:rsidP="005916E2"/>
        </w:tc>
        <w:tc>
          <w:tcPr>
            <w:tcW w:w="1594" w:type="dxa"/>
          </w:tcPr>
          <w:p w14:paraId="514DC1F2" w14:textId="77777777" w:rsidR="00581782" w:rsidRDefault="00581782" w:rsidP="005916E2">
            <w:pPr>
              <w:jc w:val="center"/>
            </w:pPr>
          </w:p>
        </w:tc>
        <w:tc>
          <w:tcPr>
            <w:tcW w:w="363" w:type="dxa"/>
          </w:tcPr>
          <w:p w14:paraId="2F163E93" w14:textId="77777777" w:rsidR="00581782" w:rsidRDefault="00581782" w:rsidP="005916E2"/>
        </w:tc>
        <w:tc>
          <w:tcPr>
            <w:tcW w:w="1602" w:type="dxa"/>
          </w:tcPr>
          <w:p w14:paraId="036B6932" w14:textId="77777777" w:rsidR="00581782" w:rsidRDefault="00581782" w:rsidP="005916E2">
            <w:pPr>
              <w:jc w:val="center"/>
            </w:pPr>
          </w:p>
        </w:tc>
        <w:tc>
          <w:tcPr>
            <w:tcW w:w="338" w:type="dxa"/>
          </w:tcPr>
          <w:p w14:paraId="4AAF43D5" w14:textId="77777777" w:rsidR="00581782" w:rsidRDefault="00581782" w:rsidP="005916E2"/>
        </w:tc>
      </w:tr>
    </w:tbl>
    <w:p w14:paraId="56648B96" w14:textId="77777777" w:rsidR="00486F37" w:rsidRDefault="00486F37" w:rsidP="00486F37"/>
    <w:p w14:paraId="77840576" w14:textId="77777777" w:rsidR="001E00CE" w:rsidRDefault="001E00CE" w:rsidP="00AA3F44">
      <w:pPr>
        <w:jc w:val="center"/>
        <w:rPr>
          <w:b/>
          <w:bCs/>
          <w:u w:val="single"/>
        </w:rPr>
      </w:pPr>
    </w:p>
    <w:p w14:paraId="5586C5CA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2396545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58136FDE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2597CDED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32788E1A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00A62F0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36965E5" w14:textId="77777777" w:rsidR="00E275AF" w:rsidRDefault="00E275AF" w:rsidP="0079729B">
      <w:pPr>
        <w:pStyle w:val="ListParagraph"/>
        <w:numPr>
          <w:ilvl w:val="0"/>
          <w:numId w:val="6"/>
        </w:numPr>
      </w:pPr>
      <w:r>
        <w:t xml:space="preserve">Let clients know if they purchase the </w:t>
      </w:r>
      <w:r w:rsidRPr="00BC25D1">
        <w:rPr>
          <w:b/>
          <w:bCs/>
        </w:rPr>
        <w:t>basic courses</w:t>
      </w:r>
      <w:r>
        <w:t xml:space="preserve"> and like it then when they want to get the </w:t>
      </w:r>
      <w:r w:rsidRPr="00BC25D1">
        <w:rPr>
          <w:b/>
          <w:bCs/>
        </w:rPr>
        <w:t>advanced course</w:t>
      </w:r>
      <w:r>
        <w:t xml:space="preserve"> then you will only pay for Pro Rate Price for Upgrade after 7 days Only after Purchase.</w:t>
      </w:r>
    </w:p>
    <w:p w14:paraId="2D76FBA7" w14:textId="77777777" w:rsidR="00E275AF" w:rsidRDefault="00E275AF" w:rsidP="0079729B">
      <w:pPr>
        <w:pStyle w:val="ListParagraph"/>
        <w:numPr>
          <w:ilvl w:val="1"/>
          <w:numId w:val="6"/>
        </w:numPr>
      </w:pPr>
      <w:r>
        <w:t>So, Basic Dispatching Training is $99.95 and Advanced Dispatcher Training is $199.95. Clients only pay $99.95 for Upgrades. So, somethings like a Pro Rate for Upgrades.</w:t>
      </w:r>
    </w:p>
    <w:p w14:paraId="04438E70" w14:textId="77777777" w:rsidR="00A40016" w:rsidRDefault="00A40016" w:rsidP="00E275AF">
      <w:pPr>
        <w:rPr>
          <w:b/>
          <w:bCs/>
          <w:u w:val="single"/>
        </w:rPr>
      </w:pPr>
    </w:p>
    <w:p w14:paraId="7EF233DC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54D91238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67AFE522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3C79EBE9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654303CC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23E4137E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68399632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3E947B10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39730E15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4D26FD44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FF70F6B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559DA406" w14:textId="3472C1CA" w:rsidR="00A40016" w:rsidRDefault="00A40016" w:rsidP="00AA3F44">
      <w:pPr>
        <w:jc w:val="center"/>
        <w:rPr>
          <w:b/>
          <w:bCs/>
          <w:u w:val="single"/>
        </w:rPr>
      </w:pPr>
    </w:p>
    <w:p w14:paraId="746E070F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E48407F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78D3D0B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41521C36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585F1D41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A5B193F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48595559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66A3654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23E4426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1C89816D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26F72AE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70FF5D87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8A6501E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40B056F4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395C48DA" w14:textId="2B03E744" w:rsidR="005830EF" w:rsidRDefault="00486F37" w:rsidP="005830EF">
      <w:r>
        <w:t>Website Idea Under Slide Show:</w:t>
      </w:r>
      <w:r w:rsidR="00586EBE">
        <w:t xml:space="preserve"> Independent Freight Dispatch Training 101 </w:t>
      </w:r>
    </w:p>
    <w:p w14:paraId="75980A2A" w14:textId="651AFA65" w:rsidR="00A40016" w:rsidRDefault="00747D93" w:rsidP="0079729B">
      <w:pPr>
        <w:pStyle w:val="ListParagraph"/>
        <w:numPr>
          <w:ilvl w:val="0"/>
          <w:numId w:val="8"/>
        </w:numPr>
      </w:pPr>
      <w:hyperlink r:id="rId15" w:history="1">
        <w:r w:rsidR="005830EF" w:rsidRPr="001E5A39">
          <w:rPr>
            <w:rStyle w:val="Hyperlink"/>
          </w:rPr>
          <w:t>https://truckdispatch360.com</w:t>
        </w:r>
      </w:hyperlink>
    </w:p>
    <w:p w14:paraId="049E2F96" w14:textId="11B05A94" w:rsidR="005830EF" w:rsidRDefault="00A2620A" w:rsidP="00B83BD7">
      <w:pPr>
        <w:pStyle w:val="ListParagraph"/>
        <w:ind w:left="1440"/>
        <w:rPr>
          <w:u w:val="single"/>
        </w:rPr>
      </w:pPr>
      <w:r w:rsidRPr="00B83BD7">
        <w:rPr>
          <w:u w:val="single"/>
        </w:rPr>
        <w:t xml:space="preserve">I want the rest of the website to look </w:t>
      </w:r>
      <w:r w:rsidR="00B83BD7" w:rsidRPr="00B83BD7">
        <w:rPr>
          <w:u w:val="single"/>
        </w:rPr>
        <w:t>somewhat</w:t>
      </w:r>
      <w:r w:rsidRPr="00B83BD7">
        <w:rPr>
          <w:u w:val="single"/>
        </w:rPr>
        <w:t xml:space="preserve"> like this one.</w:t>
      </w:r>
    </w:p>
    <w:p w14:paraId="358F9F3B" w14:textId="79F793C7" w:rsidR="00ED60E0" w:rsidRDefault="00ED60E0" w:rsidP="0079729B">
      <w:pPr>
        <w:pStyle w:val="ListParagraph"/>
        <w:numPr>
          <w:ilvl w:val="1"/>
          <w:numId w:val="8"/>
        </w:numPr>
      </w:pPr>
      <w:r w:rsidRPr="00153253">
        <w:t>Under Slideshow</w:t>
      </w:r>
      <w:r w:rsidR="00851C6D">
        <w:t xml:space="preserve">. </w:t>
      </w:r>
    </w:p>
    <w:p w14:paraId="24494898" w14:textId="4644DB83" w:rsidR="00D12D25" w:rsidRDefault="004821A6" w:rsidP="0079729B">
      <w:pPr>
        <w:pStyle w:val="ListParagraph"/>
        <w:numPr>
          <w:ilvl w:val="2"/>
          <w:numId w:val="8"/>
        </w:numPr>
      </w:pPr>
      <w:r>
        <w:t xml:space="preserve">Left: </w:t>
      </w:r>
      <w:r w:rsidR="003E0F25">
        <w:t>Courses Sold</w:t>
      </w:r>
      <w:r w:rsidR="000269FE">
        <w:t xml:space="preserve"> This </w:t>
      </w:r>
      <w:r w:rsidR="009D607F">
        <w:t>Year [</w:t>
      </w:r>
      <w:r w:rsidR="000269FE">
        <w:t xml:space="preserve"> 300</w:t>
      </w:r>
      <w:r w:rsidR="00B50A8A">
        <w:t>+</w:t>
      </w:r>
      <w:r w:rsidR="000269FE">
        <w:t xml:space="preserve"> ]</w:t>
      </w:r>
    </w:p>
    <w:p w14:paraId="7E9C5C97" w14:textId="4A51948F" w:rsidR="003E0F25" w:rsidRDefault="004821A6" w:rsidP="0079729B">
      <w:pPr>
        <w:pStyle w:val="ListParagraph"/>
        <w:numPr>
          <w:ilvl w:val="2"/>
          <w:numId w:val="8"/>
        </w:numPr>
      </w:pPr>
      <w:r>
        <w:t xml:space="preserve">Middle:  </w:t>
      </w:r>
      <w:r w:rsidR="0050299D">
        <w:t xml:space="preserve">5 </w:t>
      </w:r>
      <w:r>
        <w:t xml:space="preserve">Yellow </w:t>
      </w:r>
      <w:r w:rsidR="0050299D">
        <w:t xml:space="preserve">Stars </w:t>
      </w:r>
      <w:r>
        <w:t>Course Rating</w:t>
      </w:r>
    </w:p>
    <w:p w14:paraId="4DA71D3D" w14:textId="3BCBA318" w:rsidR="003E0F25" w:rsidRDefault="004821A6" w:rsidP="0079729B">
      <w:pPr>
        <w:pStyle w:val="ListParagraph"/>
        <w:numPr>
          <w:ilvl w:val="2"/>
          <w:numId w:val="8"/>
        </w:numPr>
      </w:pPr>
      <w:r>
        <w:t>Right: Weekly Gross Revenu</w:t>
      </w:r>
      <w:r w:rsidR="000269FE">
        <w:t xml:space="preserve">e [ </w:t>
      </w:r>
      <w:r w:rsidR="00914F07">
        <w:t>$2,800</w:t>
      </w:r>
      <w:r w:rsidR="009D607F">
        <w:t>+]</w:t>
      </w:r>
    </w:p>
    <w:p w14:paraId="348D07C1" w14:textId="1A03A7BD" w:rsidR="0053640B" w:rsidRDefault="0053640B" w:rsidP="0079729B">
      <w:pPr>
        <w:pStyle w:val="ListParagraph"/>
        <w:numPr>
          <w:ilvl w:val="1"/>
          <w:numId w:val="8"/>
        </w:numPr>
      </w:pPr>
      <w:r>
        <w:t>Under That</w:t>
      </w:r>
      <w:r w:rsidR="00B3785F">
        <w:t xml:space="preserve">: Header </w:t>
      </w:r>
      <w:r w:rsidR="009D607F">
        <w:t>Text” $</w:t>
      </w:r>
      <w:r w:rsidR="00A80A63">
        <w:t xml:space="preserve">125,000 A YEAR </w:t>
      </w:r>
      <w:r w:rsidR="00D354B4">
        <w:t>AVERAGE ANNUAL GROSS”</w:t>
      </w:r>
    </w:p>
    <w:p w14:paraId="16D21AF8" w14:textId="1F4EC1A1" w:rsidR="00FE57A8" w:rsidRDefault="00D354B4" w:rsidP="0079729B">
      <w:pPr>
        <w:pStyle w:val="ListParagraph"/>
        <w:numPr>
          <w:ilvl w:val="1"/>
          <w:numId w:val="8"/>
        </w:numPr>
      </w:pPr>
      <w:r>
        <w:t xml:space="preserve">Under That: My Video Explaining in Depth of How </w:t>
      </w:r>
      <w:r w:rsidR="00227517">
        <w:t xml:space="preserve">Successful I </w:t>
      </w:r>
      <w:r w:rsidR="00D75B7D">
        <w:t xml:space="preserve">become a 6 Figure Dispatching Company </w:t>
      </w:r>
      <w:r w:rsidR="009D607F">
        <w:t>in less than a</w:t>
      </w:r>
      <w:r w:rsidR="00FE57A8">
        <w:t xml:space="preserve"> </w:t>
      </w:r>
      <w:r w:rsidR="009D607F">
        <w:t>Year.</w:t>
      </w:r>
    </w:p>
    <w:p w14:paraId="5873166C" w14:textId="07398E2D" w:rsidR="00545FC6" w:rsidRDefault="00545FC6" w:rsidP="0079729B">
      <w:pPr>
        <w:pStyle w:val="ListParagraph"/>
        <w:numPr>
          <w:ilvl w:val="3"/>
          <w:numId w:val="8"/>
        </w:numPr>
      </w:pPr>
      <w:r>
        <w:t>Headline: “</w:t>
      </w:r>
      <w:r w:rsidR="0061101F">
        <w:t xml:space="preserve">Video </w:t>
      </w:r>
      <w:r w:rsidR="0057048F">
        <w:t>on</w:t>
      </w:r>
      <w:r w:rsidR="0061101F">
        <w:t xml:space="preserve"> How to Make $125k a year”</w:t>
      </w:r>
    </w:p>
    <w:p w14:paraId="2F01B2F5" w14:textId="7EDED35F" w:rsidR="00FD4728" w:rsidRPr="00153253" w:rsidRDefault="00FD4728" w:rsidP="0079729B">
      <w:pPr>
        <w:pStyle w:val="ListParagraph"/>
        <w:numPr>
          <w:ilvl w:val="3"/>
          <w:numId w:val="8"/>
        </w:numPr>
      </w:pPr>
      <w:r>
        <w:t>Right Text: Explain A</w:t>
      </w:r>
      <w:r w:rsidR="00AB4926">
        <w:t xml:space="preserve"> Little about My Course </w:t>
      </w:r>
    </w:p>
    <w:p w14:paraId="1274AF3E" w14:textId="016B41B9" w:rsidR="00B35BCE" w:rsidRDefault="00B35BCE" w:rsidP="0079729B">
      <w:pPr>
        <w:pStyle w:val="ListParagraph"/>
        <w:numPr>
          <w:ilvl w:val="1"/>
          <w:numId w:val="8"/>
        </w:numPr>
      </w:pPr>
      <w:r>
        <w:t>I want to Calculator on</w:t>
      </w:r>
      <w:r w:rsidR="000C6860">
        <w:t xml:space="preserve"> </w:t>
      </w:r>
      <w:r>
        <w:t>my site als</w:t>
      </w:r>
      <w:r w:rsidR="000C6860">
        <w:t>o</w:t>
      </w:r>
      <w:r w:rsidR="00243AE9">
        <w:t>:</w:t>
      </w:r>
    </w:p>
    <w:p w14:paraId="0ABA1606" w14:textId="5A9F03D0" w:rsidR="00CB36BF" w:rsidRDefault="00CB36BF" w:rsidP="0079729B">
      <w:pPr>
        <w:pStyle w:val="ListParagraph"/>
        <w:numPr>
          <w:ilvl w:val="2"/>
          <w:numId w:val="8"/>
        </w:numPr>
      </w:pPr>
      <w:r>
        <w:t xml:space="preserve">I want </w:t>
      </w:r>
      <w:r w:rsidR="005E4BD6">
        <w:t>it to say “</w:t>
      </w:r>
      <w:r w:rsidR="002B23BE">
        <w:t>Income as Truck Dispatcher Weekly Calculator</w:t>
      </w:r>
      <w:r w:rsidR="00243AE9">
        <w:t>.</w:t>
      </w:r>
    </w:p>
    <w:p w14:paraId="3DD5076B" w14:textId="4B6BDEC8" w:rsidR="00CB36BF" w:rsidRDefault="00501873" w:rsidP="0079729B">
      <w:pPr>
        <w:pStyle w:val="ListParagraph"/>
        <w:numPr>
          <w:ilvl w:val="3"/>
          <w:numId w:val="8"/>
        </w:numPr>
      </w:pPr>
      <w:r>
        <w:t>Left</w:t>
      </w:r>
      <w:r w:rsidR="00243AE9">
        <w:t xml:space="preserve">: </w:t>
      </w:r>
      <w:r w:rsidR="00B02449">
        <w:t xml:space="preserve">Enter How Many </w:t>
      </w:r>
      <w:r w:rsidR="00FA493E">
        <w:t xml:space="preserve">Trucks You Want </w:t>
      </w:r>
      <w:r w:rsidR="00B50A8A">
        <w:t>to</w:t>
      </w:r>
      <w:r w:rsidR="00FA493E">
        <w:t xml:space="preserve"> Dispatch</w:t>
      </w:r>
    </w:p>
    <w:p w14:paraId="3C228141" w14:textId="6A76FD7E" w:rsidR="00AA1B63" w:rsidRDefault="002B23BE" w:rsidP="0079729B">
      <w:pPr>
        <w:pStyle w:val="ListParagraph"/>
        <w:numPr>
          <w:ilvl w:val="3"/>
          <w:numId w:val="8"/>
        </w:numPr>
      </w:pPr>
      <w:r>
        <w:t xml:space="preserve">Hidden </w:t>
      </w:r>
      <w:r w:rsidR="00AA1B63">
        <w:t xml:space="preserve">in Middle: </w:t>
      </w:r>
      <w:r w:rsidR="00AA1B63" w:rsidRPr="00B02449">
        <w:rPr>
          <w:b/>
          <w:bCs/>
        </w:rPr>
        <w:t>Times</w:t>
      </w:r>
      <w:r w:rsidR="005E4BD6" w:rsidRPr="00B02449">
        <w:rPr>
          <w:b/>
          <w:bCs/>
        </w:rPr>
        <w:t xml:space="preserve"> </w:t>
      </w:r>
      <w:r w:rsidR="00D069F7">
        <w:t>$400</w:t>
      </w:r>
    </w:p>
    <w:p w14:paraId="71E7CBB9" w14:textId="54282787" w:rsidR="00D069F7" w:rsidRDefault="00D069F7" w:rsidP="0079729B">
      <w:pPr>
        <w:pStyle w:val="ListParagraph"/>
        <w:numPr>
          <w:ilvl w:val="3"/>
          <w:numId w:val="8"/>
        </w:numPr>
      </w:pPr>
      <w:r>
        <w:t xml:space="preserve">Left: </w:t>
      </w:r>
      <w:r w:rsidRPr="00B02449">
        <w:rPr>
          <w:b/>
          <w:bCs/>
        </w:rPr>
        <w:t>Equals</w:t>
      </w:r>
      <w:r>
        <w:t xml:space="preserve"> Average Gross Income</w:t>
      </w:r>
    </w:p>
    <w:p w14:paraId="66EB85C5" w14:textId="69F43A99" w:rsidR="00C3389D" w:rsidRDefault="00994067" w:rsidP="0079729B">
      <w:pPr>
        <w:pStyle w:val="ListParagraph"/>
        <w:numPr>
          <w:ilvl w:val="1"/>
          <w:numId w:val="8"/>
        </w:numPr>
      </w:pPr>
      <w:r>
        <w:t>Under that</w:t>
      </w:r>
      <w:r w:rsidR="00C425E2">
        <w:t xml:space="preserve">. Talk about Freight Dispatching and How My Course Can Make you a 6 Figure </w:t>
      </w:r>
      <w:r w:rsidR="0038314E">
        <w:t xml:space="preserve">Income in under 6-12 </w:t>
      </w:r>
      <w:r w:rsidR="009E13A0">
        <w:t>Months!</w:t>
      </w:r>
      <w:r w:rsidR="008E7F70">
        <w:t xml:space="preserve"> And Why my Course is the best in the market.</w:t>
      </w:r>
      <w:r w:rsidR="00A8514E">
        <w:t xml:space="preserve"> In a words and Video.</w:t>
      </w:r>
    </w:p>
    <w:p w14:paraId="6E830D4A" w14:textId="59B4E025" w:rsidR="0038314E" w:rsidRDefault="009E13A0" w:rsidP="0079729B">
      <w:pPr>
        <w:pStyle w:val="ListParagraph"/>
        <w:numPr>
          <w:ilvl w:val="1"/>
          <w:numId w:val="8"/>
        </w:numPr>
      </w:pPr>
      <w:r>
        <w:t xml:space="preserve">Show </w:t>
      </w:r>
      <w:r w:rsidR="003313DB">
        <w:t>Different Types of Trucks and Trailers</w:t>
      </w:r>
      <w:r w:rsidR="00895941">
        <w:t xml:space="preserve"> covered in Courses</w:t>
      </w:r>
      <w:r w:rsidR="003313DB">
        <w:t>.</w:t>
      </w:r>
    </w:p>
    <w:p w14:paraId="0815E782" w14:textId="469C36EA" w:rsidR="002C2649" w:rsidRDefault="002C2649" w:rsidP="0079729B">
      <w:pPr>
        <w:pStyle w:val="ListParagraph"/>
        <w:numPr>
          <w:ilvl w:val="2"/>
          <w:numId w:val="8"/>
        </w:numPr>
      </w:pPr>
      <w:r>
        <w:t xml:space="preserve">Headline Text: Trailer Types </w:t>
      </w:r>
    </w:p>
    <w:p w14:paraId="35E70811" w14:textId="537BC9BF" w:rsidR="003313DB" w:rsidRDefault="003313DB" w:rsidP="0079729B">
      <w:pPr>
        <w:pStyle w:val="ListParagraph"/>
        <w:numPr>
          <w:ilvl w:val="2"/>
          <w:numId w:val="8"/>
        </w:numPr>
      </w:pPr>
      <w:r>
        <w:t xml:space="preserve">Dry Van, </w:t>
      </w:r>
      <w:r w:rsidR="0057048F">
        <w:t>Flatbed</w:t>
      </w:r>
      <w:r>
        <w:t>/</w:t>
      </w:r>
      <w:r w:rsidR="0057048F">
        <w:t>Step Deck</w:t>
      </w:r>
      <w:r w:rsidR="00E705C1">
        <w:t>, Reefer,</w:t>
      </w:r>
      <w:r w:rsidR="00C6055C">
        <w:t xml:space="preserve"> RGN, </w:t>
      </w:r>
      <w:r w:rsidR="001B18AD">
        <w:t>Car Hauler, Tanker</w:t>
      </w:r>
    </w:p>
    <w:p w14:paraId="68F564E0" w14:textId="59BFD4E0" w:rsidR="001B18AD" w:rsidRDefault="00895941" w:rsidP="0079729B">
      <w:pPr>
        <w:pStyle w:val="ListParagraph"/>
        <w:numPr>
          <w:ilvl w:val="1"/>
          <w:numId w:val="8"/>
        </w:numPr>
      </w:pPr>
      <w:r>
        <w:t>Under That:</w:t>
      </w:r>
    </w:p>
    <w:p w14:paraId="2F567775" w14:textId="35FD2650" w:rsidR="00A126CA" w:rsidRDefault="00A126CA" w:rsidP="0079729B">
      <w:pPr>
        <w:pStyle w:val="ListParagraph"/>
        <w:numPr>
          <w:ilvl w:val="2"/>
          <w:numId w:val="8"/>
        </w:numPr>
      </w:pPr>
      <w:r>
        <w:t xml:space="preserve">Show Independent Dispatcher Training Course </w:t>
      </w:r>
      <w:r w:rsidR="008D3B63">
        <w:t>Cost and Course Covers</w:t>
      </w:r>
    </w:p>
    <w:p w14:paraId="4BB3A0C8" w14:textId="59309112" w:rsidR="00E6162F" w:rsidRDefault="00E6162F" w:rsidP="0079729B">
      <w:pPr>
        <w:pStyle w:val="ListParagraph"/>
        <w:numPr>
          <w:ilvl w:val="2"/>
          <w:numId w:val="8"/>
        </w:numPr>
      </w:pPr>
      <w:r>
        <w:t xml:space="preserve">Headline: Explain How Courses </w:t>
      </w:r>
      <w:r w:rsidR="00A01937">
        <w:t xml:space="preserve">Are Lifetime Access After Purchase and </w:t>
      </w:r>
      <w:r w:rsidR="00BA091A">
        <w:t>30 D</w:t>
      </w:r>
    </w:p>
    <w:p w14:paraId="373A4C69" w14:textId="7B92E485" w:rsidR="007C55AF" w:rsidRDefault="00C406FC" w:rsidP="0079729B">
      <w:pPr>
        <w:pStyle w:val="ListParagraph"/>
        <w:numPr>
          <w:ilvl w:val="1"/>
          <w:numId w:val="8"/>
        </w:numPr>
      </w:pPr>
      <w:r>
        <w:t>Under That:</w:t>
      </w:r>
    </w:p>
    <w:p w14:paraId="4D55BA5A" w14:textId="68FF2C1E" w:rsidR="00C406FC" w:rsidRDefault="00C406FC" w:rsidP="0079729B">
      <w:pPr>
        <w:pStyle w:val="ListParagraph"/>
        <w:numPr>
          <w:ilvl w:val="2"/>
          <w:numId w:val="8"/>
        </w:numPr>
      </w:pPr>
      <w:r>
        <w:t xml:space="preserve">Show </w:t>
      </w:r>
      <w:r w:rsidR="0057048F">
        <w:t>Reviews</w:t>
      </w:r>
    </w:p>
    <w:p w14:paraId="4C932488" w14:textId="3CAA5BCB" w:rsidR="00C3389D" w:rsidRDefault="00C3389D" w:rsidP="0079729B">
      <w:pPr>
        <w:pStyle w:val="ListParagraph"/>
        <w:numPr>
          <w:ilvl w:val="1"/>
          <w:numId w:val="8"/>
        </w:numPr>
      </w:pPr>
      <w:r>
        <w:t xml:space="preserve">Add “Order Now” </w:t>
      </w:r>
      <w:r w:rsidR="00AB1E7E">
        <w:t xml:space="preserve">along </w:t>
      </w:r>
      <w:r w:rsidR="009E13A0">
        <w:t>their</w:t>
      </w:r>
      <w:r w:rsidR="00AB1E7E">
        <w:t xml:space="preserve"> journey tho</w:t>
      </w:r>
      <w:r w:rsidR="000A1A6C">
        <w:t>ugh site.</w:t>
      </w:r>
      <w:r w:rsidR="005A6502">
        <w:t xml:space="preserve"> When they click on </w:t>
      </w:r>
      <w:r w:rsidR="00A36448">
        <w:t>any “</w:t>
      </w:r>
      <w:r w:rsidR="005A6502">
        <w:t>Order</w:t>
      </w:r>
      <w:r w:rsidR="00A36448">
        <w:t xml:space="preserve"> </w:t>
      </w:r>
      <w:r w:rsidR="0057048F">
        <w:t>Now” it</w:t>
      </w:r>
      <w:r w:rsidR="005A6502">
        <w:t xml:space="preserve"> </w:t>
      </w:r>
      <w:r w:rsidR="00AA6B54">
        <w:t xml:space="preserve">auto Scrolls </w:t>
      </w:r>
      <w:r w:rsidR="005A6502">
        <w:t>the</w:t>
      </w:r>
      <w:r w:rsidR="00AA6B54">
        <w:t xml:space="preserve">m </w:t>
      </w:r>
      <w:r w:rsidR="005A6502">
        <w:t>down to my services on the same Page</w:t>
      </w:r>
      <w:r w:rsidR="00A36448">
        <w:t xml:space="preserve"> to View Them</w:t>
      </w:r>
      <w:r w:rsidR="00AA6B54">
        <w:t>.</w:t>
      </w:r>
    </w:p>
    <w:p w14:paraId="6E904DEA" w14:textId="0B1CDDBE" w:rsidR="005737A7" w:rsidRDefault="007B68CA" w:rsidP="0079729B">
      <w:pPr>
        <w:pStyle w:val="ListParagraph"/>
        <w:numPr>
          <w:ilvl w:val="0"/>
          <w:numId w:val="8"/>
        </w:numPr>
      </w:pPr>
      <w:r>
        <w:t xml:space="preserve">Wed South </w:t>
      </w:r>
      <w:proofErr w:type="spellStart"/>
      <w:r>
        <w:t>Calin</w:t>
      </w:r>
      <w:r w:rsidR="006477E3">
        <w:t>a</w:t>
      </w:r>
      <w:proofErr w:type="spellEnd"/>
    </w:p>
    <w:p w14:paraId="6D73859B" w14:textId="32635094" w:rsidR="006477E3" w:rsidRDefault="006477E3" w:rsidP="0079729B">
      <w:pPr>
        <w:pStyle w:val="ListParagraph"/>
        <w:numPr>
          <w:ilvl w:val="0"/>
          <w:numId w:val="8"/>
        </w:numPr>
      </w:pPr>
      <w:r>
        <w:t xml:space="preserve">Going to </w:t>
      </w:r>
      <w:proofErr w:type="spellStart"/>
      <w:r>
        <w:t>lewisana</w:t>
      </w:r>
      <w:proofErr w:type="spellEnd"/>
    </w:p>
    <w:p w14:paraId="08AB7BB3" w14:textId="149D9BE0" w:rsidR="004A63B4" w:rsidRDefault="00C9633F" w:rsidP="0079729B">
      <w:pPr>
        <w:pStyle w:val="ListParagraph"/>
        <w:numPr>
          <w:ilvl w:val="0"/>
          <w:numId w:val="8"/>
        </w:numPr>
      </w:pPr>
      <w:r>
        <w:t>2</w:t>
      </w:r>
    </w:p>
    <w:p w14:paraId="7D719CEA" w14:textId="563A6E87" w:rsidR="001507C1" w:rsidRDefault="001507C1" w:rsidP="001507C1"/>
    <w:p w14:paraId="1AAF100E" w14:textId="4907A8DA" w:rsidR="001507C1" w:rsidRDefault="001507C1" w:rsidP="001507C1"/>
    <w:p w14:paraId="45E57CC6" w14:textId="0FF0A002" w:rsidR="001507C1" w:rsidRDefault="001507C1" w:rsidP="001507C1"/>
    <w:p w14:paraId="1D372BAB" w14:textId="689308C6" w:rsidR="001507C1" w:rsidRDefault="001507C1" w:rsidP="001507C1"/>
    <w:p w14:paraId="6BC482F9" w14:textId="6CE16BA3" w:rsidR="001507C1" w:rsidRDefault="001507C1" w:rsidP="001507C1"/>
    <w:p w14:paraId="1EEB3CAF" w14:textId="4183D1C7" w:rsidR="001507C1" w:rsidRDefault="001507C1" w:rsidP="001507C1"/>
    <w:p w14:paraId="79138EB7" w14:textId="7E56F0FF" w:rsidR="001507C1" w:rsidRDefault="001507C1" w:rsidP="001507C1"/>
    <w:p w14:paraId="686863D7" w14:textId="07CB1D07" w:rsidR="001507C1" w:rsidRDefault="001507C1" w:rsidP="001507C1"/>
    <w:p w14:paraId="16255AEE" w14:textId="321E1795" w:rsidR="001507C1" w:rsidRDefault="001507C1" w:rsidP="001507C1"/>
    <w:p w14:paraId="477B6EAB" w14:textId="65517128" w:rsidR="001507C1" w:rsidRDefault="001507C1" w:rsidP="001507C1"/>
    <w:p w14:paraId="006EFFF9" w14:textId="3D5EB146" w:rsidR="001507C1" w:rsidRDefault="001507C1" w:rsidP="001507C1"/>
    <w:p w14:paraId="74C39EA6" w14:textId="0FAA31E8" w:rsidR="001507C1" w:rsidRDefault="001507C1" w:rsidP="001507C1"/>
    <w:p w14:paraId="0F493E77" w14:textId="07EE2304" w:rsidR="001507C1" w:rsidRDefault="001507C1" w:rsidP="001507C1"/>
    <w:p w14:paraId="55C20461" w14:textId="0F2ED25C" w:rsidR="001507C1" w:rsidRDefault="001507C1" w:rsidP="001507C1"/>
    <w:p w14:paraId="1248D417" w14:textId="0EFD2078" w:rsidR="001507C1" w:rsidRDefault="001507C1" w:rsidP="001507C1"/>
    <w:p w14:paraId="1FD35238" w14:textId="0905F1C8" w:rsidR="001507C1" w:rsidRDefault="001507C1" w:rsidP="001507C1"/>
    <w:p w14:paraId="44194B6A" w14:textId="196EFF78" w:rsidR="001507C1" w:rsidRDefault="001507C1" w:rsidP="001507C1"/>
    <w:p w14:paraId="524B6FE4" w14:textId="33105ABE" w:rsidR="001507C1" w:rsidRDefault="001507C1" w:rsidP="001507C1"/>
    <w:p w14:paraId="1575E77E" w14:textId="673E96A7" w:rsidR="001507C1" w:rsidRDefault="001507C1" w:rsidP="001507C1"/>
    <w:p w14:paraId="67266240" w14:textId="46942C6F" w:rsidR="001507C1" w:rsidRDefault="001507C1" w:rsidP="001507C1"/>
    <w:p w14:paraId="3D79697A" w14:textId="75D04E46" w:rsidR="001507C1" w:rsidRDefault="001507C1" w:rsidP="001507C1"/>
    <w:p w14:paraId="5357D548" w14:textId="6B9DFCC0" w:rsidR="001507C1" w:rsidRDefault="001507C1" w:rsidP="001507C1"/>
    <w:p w14:paraId="26F64A89" w14:textId="51963C1D" w:rsidR="001507C1" w:rsidRDefault="001507C1" w:rsidP="001507C1"/>
    <w:p w14:paraId="0B8D1648" w14:textId="3E9C714B" w:rsidR="001507C1" w:rsidRDefault="001507C1" w:rsidP="001507C1"/>
    <w:p w14:paraId="12B31960" w14:textId="7BE12427" w:rsidR="001507C1" w:rsidRDefault="001507C1" w:rsidP="001507C1"/>
    <w:p w14:paraId="0734F9C9" w14:textId="165F5330" w:rsidR="001507C1" w:rsidRDefault="001507C1" w:rsidP="001507C1"/>
    <w:p w14:paraId="620710A2" w14:textId="4415F988" w:rsidR="001507C1" w:rsidRDefault="001507C1" w:rsidP="001507C1"/>
    <w:p w14:paraId="1A12B8B7" w14:textId="5B4503F2" w:rsidR="001507C1" w:rsidRDefault="001507C1" w:rsidP="001507C1"/>
    <w:p w14:paraId="01B52EFD" w14:textId="1ED84BBF" w:rsidR="001507C1" w:rsidRDefault="001507C1" w:rsidP="001507C1"/>
    <w:p w14:paraId="6ADE9BD4" w14:textId="790D02C2" w:rsidR="001507C1" w:rsidRDefault="001507C1" w:rsidP="001507C1"/>
    <w:p w14:paraId="032FB84D" w14:textId="58BE2422" w:rsidR="001507C1" w:rsidRDefault="001507C1" w:rsidP="001507C1"/>
    <w:p w14:paraId="117D151B" w14:textId="069F74BE" w:rsidR="001507C1" w:rsidRDefault="001507C1" w:rsidP="001507C1"/>
    <w:p w14:paraId="2E4E5EE3" w14:textId="0F9AF758" w:rsidR="001507C1" w:rsidRDefault="001507C1" w:rsidP="001507C1"/>
    <w:p w14:paraId="470FAC62" w14:textId="3F54F508" w:rsidR="001507C1" w:rsidRDefault="001507C1" w:rsidP="001507C1"/>
    <w:p w14:paraId="39490E0C" w14:textId="42ACA98B" w:rsidR="001507C1" w:rsidRDefault="001507C1" w:rsidP="001507C1"/>
    <w:p w14:paraId="74F10266" w14:textId="5CF5F924" w:rsidR="001507C1" w:rsidRDefault="001507C1" w:rsidP="001507C1"/>
    <w:p w14:paraId="6363BE1B" w14:textId="0480FE75" w:rsidR="001507C1" w:rsidRDefault="001507C1" w:rsidP="001507C1"/>
    <w:p w14:paraId="63AE9084" w14:textId="3AEAF2C4" w:rsidR="001507C1" w:rsidRDefault="001507C1" w:rsidP="001507C1"/>
    <w:p w14:paraId="627028BC" w14:textId="03D7A4D8" w:rsidR="001507C1" w:rsidRDefault="001507C1" w:rsidP="001507C1"/>
    <w:p w14:paraId="02DB9F34" w14:textId="3E77523A" w:rsidR="001507C1" w:rsidRDefault="001507C1" w:rsidP="001507C1"/>
    <w:p w14:paraId="029A47BA" w14:textId="73BE6E14" w:rsidR="001507C1" w:rsidRDefault="001507C1" w:rsidP="001507C1"/>
    <w:p w14:paraId="6B91E85B" w14:textId="578BDBF9" w:rsidR="001507C1" w:rsidRDefault="001507C1" w:rsidP="001507C1"/>
    <w:p w14:paraId="2B82D578" w14:textId="554439A7" w:rsidR="001507C1" w:rsidRDefault="001507C1" w:rsidP="001507C1"/>
    <w:p w14:paraId="3564AC70" w14:textId="72380652" w:rsidR="001507C1" w:rsidRDefault="001507C1" w:rsidP="001507C1"/>
    <w:p w14:paraId="6A577C7C" w14:textId="394F9543" w:rsidR="001507C1" w:rsidRDefault="001507C1" w:rsidP="001507C1"/>
    <w:p w14:paraId="3D1DFA9D" w14:textId="4224399E" w:rsidR="001507C1" w:rsidRDefault="001507C1" w:rsidP="001507C1"/>
    <w:p w14:paraId="1EC15094" w14:textId="77777777" w:rsidR="001507C1" w:rsidRDefault="001507C1" w:rsidP="001507C1">
      <w:pPr>
        <w:pStyle w:val="ListParagraph"/>
        <w:jc w:val="center"/>
      </w:pPr>
    </w:p>
    <w:p w14:paraId="33A6362F" w14:textId="77777777" w:rsidR="001507C1" w:rsidRDefault="001507C1" w:rsidP="001507C1">
      <w:pPr>
        <w:pStyle w:val="ListParagraph"/>
        <w:jc w:val="center"/>
      </w:pPr>
    </w:p>
    <w:p w14:paraId="73C54F7C" w14:textId="77777777" w:rsidR="001507C1" w:rsidRDefault="001507C1" w:rsidP="001507C1">
      <w:pPr>
        <w:pStyle w:val="ListParagraph"/>
        <w:jc w:val="center"/>
      </w:pPr>
    </w:p>
    <w:p w14:paraId="28198EEE" w14:textId="77777777" w:rsidR="001507C1" w:rsidRDefault="001507C1" w:rsidP="001507C1">
      <w:pPr>
        <w:pStyle w:val="ListParagraph"/>
        <w:jc w:val="center"/>
      </w:pPr>
    </w:p>
    <w:p w14:paraId="7811F1DA" w14:textId="77777777" w:rsidR="001507C1" w:rsidRDefault="001507C1" w:rsidP="001507C1">
      <w:pPr>
        <w:pStyle w:val="ListParagraph"/>
        <w:jc w:val="center"/>
      </w:pPr>
    </w:p>
    <w:p w14:paraId="167FEE26" w14:textId="77777777" w:rsidR="001507C1" w:rsidRDefault="001507C1" w:rsidP="001507C1">
      <w:pPr>
        <w:pStyle w:val="ListParagraph"/>
        <w:jc w:val="center"/>
      </w:pPr>
    </w:p>
    <w:p w14:paraId="5CA9B6C8" w14:textId="77777777" w:rsidR="001507C1" w:rsidRDefault="001507C1" w:rsidP="001507C1">
      <w:pPr>
        <w:pStyle w:val="ListParagraph"/>
        <w:jc w:val="center"/>
      </w:pPr>
    </w:p>
    <w:p w14:paraId="2D695370" w14:textId="77777777" w:rsidR="001507C1" w:rsidRDefault="001507C1" w:rsidP="001507C1">
      <w:pPr>
        <w:pStyle w:val="ListParagraph"/>
        <w:jc w:val="center"/>
      </w:pPr>
    </w:p>
    <w:p w14:paraId="4DA18845" w14:textId="77777777" w:rsidR="00C90960" w:rsidRDefault="00C90960" w:rsidP="001507C1">
      <w:pPr>
        <w:pStyle w:val="ListParagraph"/>
        <w:jc w:val="center"/>
        <w:rPr>
          <w:b/>
          <w:bCs/>
          <w:u w:val="single"/>
        </w:rPr>
      </w:pPr>
    </w:p>
    <w:p w14:paraId="14112A43" w14:textId="77777777" w:rsidR="00C90960" w:rsidRDefault="00C90960" w:rsidP="001507C1">
      <w:pPr>
        <w:pStyle w:val="ListParagraph"/>
        <w:jc w:val="center"/>
        <w:rPr>
          <w:b/>
          <w:bCs/>
          <w:u w:val="single"/>
        </w:rPr>
      </w:pPr>
    </w:p>
    <w:p w14:paraId="5A2E29E2" w14:textId="5160EC7C" w:rsidR="001507C1" w:rsidRDefault="001507C1" w:rsidP="001507C1">
      <w:pPr>
        <w:pStyle w:val="ListParagraph"/>
        <w:jc w:val="center"/>
        <w:rPr>
          <w:b/>
          <w:bCs/>
          <w:u w:val="single"/>
        </w:rPr>
      </w:pPr>
      <w:r w:rsidRPr="001507C1">
        <w:rPr>
          <w:b/>
          <w:bCs/>
          <w:u w:val="single"/>
        </w:rPr>
        <w:t>Up Sale</w:t>
      </w:r>
      <w:r w:rsidR="00C90960">
        <w:rPr>
          <w:b/>
          <w:bCs/>
          <w:u w:val="single"/>
        </w:rPr>
        <w:t xml:space="preserve"> of My </w:t>
      </w:r>
      <w:r w:rsidR="00DC7906">
        <w:rPr>
          <w:b/>
          <w:bCs/>
          <w:u w:val="single"/>
        </w:rPr>
        <w:t>Landing Page</w:t>
      </w:r>
      <w:r w:rsidR="00C90960">
        <w:rPr>
          <w:b/>
          <w:bCs/>
          <w:u w:val="single"/>
        </w:rPr>
        <w:t xml:space="preserve"> Like This</w:t>
      </w:r>
    </w:p>
    <w:p w14:paraId="0E5D4244" w14:textId="4C0D6347" w:rsidR="00927C1F" w:rsidRDefault="00927C1F" w:rsidP="001507C1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OFFER </w:t>
      </w:r>
      <w:r w:rsidR="004C7BDA">
        <w:rPr>
          <w:b/>
          <w:bCs/>
          <w:u w:val="single"/>
        </w:rPr>
        <w:t>Freight E-Book for Free if they sign up</w:t>
      </w:r>
    </w:p>
    <w:p w14:paraId="38A67528" w14:textId="6DFC32BE" w:rsidR="00F96699" w:rsidRPr="001507C1" w:rsidRDefault="00B26744" w:rsidP="001507C1">
      <w:pPr>
        <w:pStyle w:val="ListParagraph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Send them to a thank you page after free </w:t>
      </w:r>
      <w:proofErr w:type="spellStart"/>
      <w:r>
        <w:rPr>
          <w:b/>
          <w:bCs/>
          <w:u w:val="single"/>
        </w:rPr>
        <w:t>ebook</w:t>
      </w:r>
      <w:proofErr w:type="spellEnd"/>
      <w:r>
        <w:rPr>
          <w:b/>
          <w:bCs/>
          <w:u w:val="single"/>
        </w:rPr>
        <w:t xml:space="preserve"> was giving and show thank you video</w:t>
      </w:r>
    </w:p>
    <w:p w14:paraId="763E94E7" w14:textId="77777777" w:rsidR="001507C1" w:rsidRDefault="001507C1" w:rsidP="001507C1">
      <w:pPr>
        <w:pStyle w:val="ListParagraph"/>
      </w:pPr>
    </w:p>
    <w:p w14:paraId="14BF8B74" w14:textId="2810AC23" w:rsidR="00B479E4" w:rsidRDefault="001507C1" w:rsidP="001507C1">
      <w:pPr>
        <w:pStyle w:val="ListParagraph"/>
      </w:pPr>
      <w:r>
        <w:t>Ad</w:t>
      </w:r>
      <w:r w:rsidR="00DA4F22">
        <w:t>ver</w:t>
      </w:r>
      <w:r w:rsidR="00AC68FA">
        <w:t>tise</w:t>
      </w:r>
      <w:r w:rsidR="009C4229">
        <w:t xml:space="preserve"> </w:t>
      </w:r>
      <w:r w:rsidR="00AC68FA" w:rsidRPr="00085076">
        <w:rPr>
          <w:b/>
          <w:bCs/>
        </w:rPr>
        <w:t>Freight Dispatch</w:t>
      </w:r>
      <w:r w:rsidR="00CA4444" w:rsidRPr="00085076">
        <w:rPr>
          <w:b/>
          <w:bCs/>
        </w:rPr>
        <w:t>er</w:t>
      </w:r>
      <w:r w:rsidR="00AC68FA" w:rsidRPr="00085076">
        <w:rPr>
          <w:b/>
          <w:bCs/>
        </w:rPr>
        <w:t xml:space="preserve"> Training Course</w:t>
      </w:r>
      <w:r w:rsidR="00AC68FA">
        <w:t xml:space="preserve"> </w:t>
      </w:r>
      <w:r w:rsidR="005E0B59">
        <w:t xml:space="preserve">for only </w:t>
      </w:r>
      <w:r w:rsidR="00A908C1">
        <w:t>$</w:t>
      </w:r>
      <w:r w:rsidR="00344D88">
        <w:t>27</w:t>
      </w:r>
      <w:r w:rsidR="00B479E4">
        <w:t>.</w:t>
      </w:r>
      <w:r w:rsidR="00CC715A">
        <w:t xml:space="preserve">     </w:t>
      </w:r>
      <w:r w:rsidR="00CA03C9">
        <w:t xml:space="preserve">    </w:t>
      </w:r>
      <w:r w:rsidR="007D7E94">
        <w:t>8</w:t>
      </w:r>
      <w:r w:rsidR="00CC715A">
        <w:t xml:space="preserve">0% off from </w:t>
      </w:r>
      <w:r w:rsidR="00B26E7F">
        <w:t>$</w:t>
      </w:r>
      <w:r w:rsidR="00471A61">
        <w:t>149</w:t>
      </w:r>
    </w:p>
    <w:p w14:paraId="22ABDB6A" w14:textId="0F345CC4" w:rsidR="00085076" w:rsidRDefault="009C4229" w:rsidP="001507C1">
      <w:pPr>
        <w:pStyle w:val="ListParagraph"/>
      </w:pPr>
      <w:r>
        <w:t>When they come to landing page</w:t>
      </w:r>
      <w:r w:rsidR="003860FB">
        <w:t xml:space="preserve"> all 3 of my Dispatcher Courses</w:t>
      </w:r>
      <w:r>
        <w:t>.</w:t>
      </w:r>
    </w:p>
    <w:p w14:paraId="335A8B06" w14:textId="4282F2D2" w:rsidR="001507C1" w:rsidRDefault="009C4229" w:rsidP="001507C1">
      <w:pPr>
        <w:pStyle w:val="ListParagraph"/>
      </w:pPr>
      <w:r>
        <w:t>Have</w:t>
      </w:r>
      <w:r w:rsidR="001304B4">
        <w:t xml:space="preserve"> </w:t>
      </w:r>
      <w:r w:rsidR="001304B4" w:rsidRPr="00C509FC">
        <w:rPr>
          <w:b/>
          <w:bCs/>
        </w:rPr>
        <w:t>Advanced</w:t>
      </w:r>
      <w:r w:rsidR="002F4E84" w:rsidRPr="009C4229">
        <w:rPr>
          <w:b/>
          <w:bCs/>
        </w:rPr>
        <w:t xml:space="preserve"> </w:t>
      </w:r>
      <w:r w:rsidR="00085076" w:rsidRPr="009C4229">
        <w:rPr>
          <w:b/>
          <w:bCs/>
        </w:rPr>
        <w:t xml:space="preserve">Freight Dispatcher Training </w:t>
      </w:r>
      <w:r w:rsidR="00085076" w:rsidRPr="00C509FC">
        <w:rPr>
          <w:b/>
          <w:bCs/>
        </w:rPr>
        <w:t>Course</w:t>
      </w:r>
      <w:r w:rsidR="002E1E23" w:rsidRPr="00C509FC">
        <w:rPr>
          <w:b/>
          <w:bCs/>
        </w:rPr>
        <w:t xml:space="preserve"> </w:t>
      </w:r>
      <w:r w:rsidR="002E1E23">
        <w:t xml:space="preserve">for $ </w:t>
      </w:r>
      <w:r w:rsidR="00451AA4">
        <w:t>1</w:t>
      </w:r>
      <w:r w:rsidR="00FF5B22">
        <w:t>5</w:t>
      </w:r>
      <w:r w:rsidR="00344D88">
        <w:t>8</w:t>
      </w:r>
      <w:r w:rsidR="00BE5A2C">
        <w:t xml:space="preserve">. </w:t>
      </w:r>
      <w:r w:rsidR="00EC6C7F">
        <w:t xml:space="preserve">    </w:t>
      </w:r>
      <w:r w:rsidR="00CA03C9">
        <w:t xml:space="preserve">   </w:t>
      </w:r>
      <w:r w:rsidR="00FF5B22">
        <w:t>60</w:t>
      </w:r>
      <w:r w:rsidR="00BE5A2C">
        <w:t>% off from $</w:t>
      </w:r>
      <w:r w:rsidR="00927C1F">
        <w:t>399</w:t>
      </w:r>
    </w:p>
    <w:p w14:paraId="4E91316B" w14:textId="07CE972B" w:rsidR="00B935C9" w:rsidRDefault="00B935C9" w:rsidP="00D867A0">
      <w:pPr>
        <w:ind w:left="720"/>
        <w:rPr>
          <w:b/>
          <w:bCs/>
        </w:rPr>
      </w:pPr>
      <w:r>
        <w:rPr>
          <w:b/>
          <w:bCs/>
        </w:rPr>
        <w:t xml:space="preserve">Remind them </w:t>
      </w:r>
      <w:r w:rsidR="00394E11">
        <w:rPr>
          <w:b/>
          <w:bCs/>
        </w:rPr>
        <w:t>they can upgrade anytime.</w:t>
      </w:r>
      <w:r w:rsidR="00A908C1">
        <w:rPr>
          <w:b/>
          <w:bCs/>
        </w:rPr>
        <w:t xml:space="preserve"> AND THEY WILL GET PRORATED</w:t>
      </w:r>
    </w:p>
    <w:p w14:paraId="05C5E88B" w14:textId="354B1B06" w:rsidR="00394E11" w:rsidRDefault="00394E11" w:rsidP="00D867A0">
      <w:pPr>
        <w:ind w:left="720"/>
        <w:rPr>
          <w:b/>
          <w:bCs/>
        </w:rPr>
      </w:pPr>
      <w:r>
        <w:rPr>
          <w:b/>
          <w:bCs/>
        </w:rPr>
        <w:t xml:space="preserve">Remind them that everything is a one-time lifetime </w:t>
      </w:r>
      <w:r w:rsidR="00BE302F">
        <w:rPr>
          <w:b/>
          <w:bCs/>
        </w:rPr>
        <w:t>purchase no monthly of annual fees</w:t>
      </w:r>
    </w:p>
    <w:p w14:paraId="1D587FE3" w14:textId="5762243E" w:rsidR="00934CD4" w:rsidRPr="00D867A0" w:rsidRDefault="00934CD4" w:rsidP="00934CD4">
      <w:pPr>
        <w:ind w:left="720"/>
        <w:rPr>
          <w:b/>
          <w:bCs/>
        </w:rPr>
      </w:pPr>
      <w:r>
        <w:t xml:space="preserve">After they buy one of my </w:t>
      </w:r>
      <w:r w:rsidRPr="001304B4">
        <w:rPr>
          <w:b/>
          <w:bCs/>
        </w:rPr>
        <w:t>Freight Class Course</w:t>
      </w:r>
      <w:r>
        <w:rPr>
          <w:b/>
          <w:bCs/>
        </w:rPr>
        <w:t>s</w:t>
      </w:r>
      <w:r w:rsidRPr="001304B4">
        <w:rPr>
          <w:b/>
          <w:bCs/>
        </w:rPr>
        <w:t>.</w:t>
      </w:r>
    </w:p>
    <w:p w14:paraId="1A56B6FB" w14:textId="3A6D9439" w:rsidR="00895381" w:rsidRDefault="00895381" w:rsidP="00895381">
      <w:pPr>
        <w:ind w:left="720"/>
      </w:pPr>
      <w:r w:rsidRPr="00D573B5">
        <w:rPr>
          <w:b/>
          <w:bCs/>
        </w:rPr>
        <w:t>Upsell</w:t>
      </w:r>
      <w:r>
        <w:t xml:space="preserve"> clients my </w:t>
      </w:r>
      <w:r w:rsidR="00ED7B60">
        <w:rPr>
          <w:b/>
          <w:bCs/>
        </w:rPr>
        <w:t>How to</w:t>
      </w:r>
      <w:r w:rsidR="00CA41F0">
        <w:rPr>
          <w:b/>
          <w:bCs/>
        </w:rPr>
        <w:t xml:space="preserve"> </w:t>
      </w:r>
      <w:r w:rsidR="00E85F89" w:rsidRPr="00D7733A">
        <w:rPr>
          <w:b/>
          <w:bCs/>
        </w:rPr>
        <w:t>Find Carriers/</w:t>
      </w:r>
      <w:r w:rsidR="00D7733A" w:rsidRPr="00D7733A">
        <w:rPr>
          <w:b/>
          <w:bCs/>
        </w:rPr>
        <w:t>Shippers</w:t>
      </w:r>
      <w:r w:rsidR="00B42B62">
        <w:rPr>
          <w:b/>
          <w:bCs/>
        </w:rPr>
        <w:t xml:space="preserve"> Course </w:t>
      </w:r>
      <w:r w:rsidR="00B42B62">
        <w:t>for $</w:t>
      </w:r>
      <w:r w:rsidR="00247C55">
        <w:t>43</w:t>
      </w:r>
      <w:r w:rsidR="00B42B62">
        <w:t>.</w:t>
      </w:r>
      <w:r w:rsidR="00ED0420">
        <w:t xml:space="preserve"> </w:t>
      </w:r>
      <w:r w:rsidR="00247C55">
        <w:t xml:space="preserve"> </w:t>
      </w:r>
      <w:r w:rsidR="00CA03C9">
        <w:t xml:space="preserve">    </w:t>
      </w:r>
      <w:r w:rsidR="00FE50C0">
        <w:t xml:space="preserve">70% off from </w:t>
      </w:r>
      <w:r w:rsidR="00ED0420">
        <w:t>$</w:t>
      </w:r>
      <w:r w:rsidR="00D22C3A">
        <w:t>149</w:t>
      </w:r>
    </w:p>
    <w:p w14:paraId="04157D0A" w14:textId="1A07A261" w:rsidR="00BD6048" w:rsidRDefault="00BD6048" w:rsidP="00895381">
      <w:pPr>
        <w:ind w:left="720"/>
        <w:rPr>
          <w:b/>
          <w:bCs/>
        </w:rPr>
      </w:pPr>
      <w:r>
        <w:rPr>
          <w:b/>
          <w:bCs/>
        </w:rPr>
        <w:t xml:space="preserve">Offer free list of </w:t>
      </w:r>
      <w:r w:rsidR="00ED7B60">
        <w:rPr>
          <w:b/>
          <w:bCs/>
        </w:rPr>
        <w:t>over 2,500 carrier</w:t>
      </w:r>
      <w:r>
        <w:rPr>
          <w:b/>
          <w:bCs/>
        </w:rPr>
        <w:t xml:space="preserve"> contacts with purchase </w:t>
      </w:r>
      <w:r w:rsidR="00934CD4">
        <w:rPr>
          <w:b/>
          <w:bCs/>
        </w:rPr>
        <w:t xml:space="preserve">of </w:t>
      </w:r>
      <w:r w:rsidR="00A323D4">
        <w:rPr>
          <w:b/>
          <w:bCs/>
        </w:rPr>
        <w:t>My Guild</w:t>
      </w:r>
      <w:r w:rsidR="00ED7B60">
        <w:rPr>
          <w:b/>
          <w:bCs/>
        </w:rPr>
        <w:t xml:space="preserve">. </w:t>
      </w:r>
    </w:p>
    <w:p w14:paraId="31ED21BB" w14:textId="4D8E14FF" w:rsidR="00A323D4" w:rsidRPr="00A323D4" w:rsidRDefault="00A323D4" w:rsidP="00895381">
      <w:pPr>
        <w:ind w:left="720"/>
      </w:pPr>
      <w:r>
        <w:t>After that</w:t>
      </w:r>
    </w:p>
    <w:p w14:paraId="01E847D3" w14:textId="522607DB" w:rsidR="009B145A" w:rsidRDefault="00D867A0" w:rsidP="00895381">
      <w:pPr>
        <w:ind w:left="720"/>
      </w:pPr>
      <w:r>
        <w:rPr>
          <w:b/>
          <w:bCs/>
        </w:rPr>
        <w:t>Upsell</w:t>
      </w:r>
      <w:r>
        <w:t xml:space="preserve"> </w:t>
      </w:r>
      <w:r w:rsidR="00232EAE">
        <w:t xml:space="preserve">my </w:t>
      </w:r>
      <w:r w:rsidR="009878CF">
        <w:rPr>
          <w:b/>
          <w:bCs/>
        </w:rPr>
        <w:t>Freight Broker</w:t>
      </w:r>
      <w:r w:rsidR="002C55BD">
        <w:rPr>
          <w:b/>
          <w:bCs/>
        </w:rPr>
        <w:t xml:space="preserve"> Training </w:t>
      </w:r>
      <w:r w:rsidR="00232EAE">
        <w:rPr>
          <w:b/>
          <w:bCs/>
        </w:rPr>
        <w:t xml:space="preserve">Course </w:t>
      </w:r>
      <w:r w:rsidR="009878CF">
        <w:t>for</w:t>
      </w:r>
      <w:r w:rsidR="0001515B">
        <w:t xml:space="preserve"> </w:t>
      </w:r>
      <w:r w:rsidR="00CC2F55">
        <w:t>$</w:t>
      </w:r>
      <w:r w:rsidR="00CB2352">
        <w:t>86</w:t>
      </w:r>
      <w:r w:rsidR="00CC2F55">
        <w:t xml:space="preserve">.   </w:t>
      </w:r>
      <w:r w:rsidR="00CA03C9">
        <w:t xml:space="preserve">  </w:t>
      </w:r>
      <w:r w:rsidR="00CC2F55">
        <w:t xml:space="preserve">  </w:t>
      </w:r>
      <w:r w:rsidR="008666D6">
        <w:t>75</w:t>
      </w:r>
      <w:r w:rsidR="00CC2F55">
        <w:t xml:space="preserve">% off from </w:t>
      </w:r>
      <w:r w:rsidR="009B145A">
        <w:t>$349</w:t>
      </w:r>
    </w:p>
    <w:p w14:paraId="0A11121F" w14:textId="01742F29" w:rsidR="00C90960" w:rsidRDefault="00A323D4" w:rsidP="00FE50C0">
      <w:pPr>
        <w:ind w:left="720"/>
      </w:pPr>
      <w:r>
        <w:t xml:space="preserve">and my </w:t>
      </w:r>
      <w:r>
        <w:rPr>
          <w:b/>
          <w:bCs/>
        </w:rPr>
        <w:t>Advan</w:t>
      </w:r>
      <w:r w:rsidR="00314FBF">
        <w:rPr>
          <w:b/>
          <w:bCs/>
        </w:rPr>
        <w:t xml:space="preserve">ced Freight Dispatcher Training Course </w:t>
      </w:r>
      <w:r w:rsidR="00314FBF">
        <w:t xml:space="preserve">for </w:t>
      </w:r>
      <w:r w:rsidR="007E3CDC">
        <w:t>$</w:t>
      </w:r>
      <w:r w:rsidR="00EC4FE0">
        <w:t>137</w:t>
      </w:r>
      <w:r w:rsidR="007E3CDC">
        <w:t xml:space="preserve">.    </w:t>
      </w:r>
      <w:r w:rsidR="00CA03C9">
        <w:t xml:space="preserve">   </w:t>
      </w:r>
      <w:r w:rsidR="007E3CDC">
        <w:t xml:space="preserve"> </w:t>
      </w:r>
      <w:r w:rsidR="00CB2352">
        <w:t>80</w:t>
      </w:r>
      <w:r w:rsidR="007E3CDC">
        <w:t>% off from</w:t>
      </w:r>
      <w:r w:rsidR="00070AA1">
        <w:t xml:space="preserve"> $699</w:t>
      </w:r>
      <w:r w:rsidR="007E3CDC">
        <w:t xml:space="preserve"> </w:t>
      </w:r>
      <w:r w:rsidR="00681E7A">
        <w:t xml:space="preserve"> </w:t>
      </w:r>
    </w:p>
    <w:p w14:paraId="4BF0E07D" w14:textId="77777777" w:rsidR="00C90960" w:rsidRDefault="00C90960" w:rsidP="00C90960">
      <w:pPr>
        <w:ind w:left="720"/>
        <w:rPr>
          <w:b/>
          <w:bCs/>
        </w:rPr>
      </w:pPr>
      <w:r>
        <w:rPr>
          <w:b/>
          <w:bCs/>
        </w:rPr>
        <w:t>Remind them they can upgrade anytime.</w:t>
      </w:r>
    </w:p>
    <w:p w14:paraId="4676D4E1" w14:textId="0A09D26D" w:rsidR="00A323D4" w:rsidRPr="00C90960" w:rsidRDefault="00C90960" w:rsidP="00C90960">
      <w:pPr>
        <w:ind w:left="720"/>
        <w:rPr>
          <w:b/>
          <w:bCs/>
        </w:rPr>
      </w:pPr>
      <w:r>
        <w:rPr>
          <w:b/>
          <w:bCs/>
        </w:rPr>
        <w:t>Remind them that everything is a one-time lifetime purchase no monthly of annual fees</w:t>
      </w:r>
      <w:r w:rsidR="0082458E">
        <w:rPr>
          <w:b/>
          <w:bCs/>
        </w:rPr>
        <w:t>.</w:t>
      </w:r>
      <w:r w:rsidR="00681E7A">
        <w:t xml:space="preserve">           </w:t>
      </w:r>
    </w:p>
    <w:p w14:paraId="4BAF6771" w14:textId="4A3973EA" w:rsidR="009568DF" w:rsidRDefault="009878CF" w:rsidP="0051053C">
      <w:pPr>
        <w:ind w:left="720"/>
      </w:pPr>
      <w:r>
        <w:t xml:space="preserve"> </w:t>
      </w:r>
      <w:r w:rsidR="009568DF">
        <w:t>then after they buy that</w:t>
      </w:r>
    </w:p>
    <w:p w14:paraId="10D7A454" w14:textId="22A876CF" w:rsidR="009568DF" w:rsidRDefault="009568DF" w:rsidP="00895381">
      <w:pPr>
        <w:ind w:left="720"/>
        <w:rPr>
          <w:b/>
          <w:bCs/>
        </w:rPr>
      </w:pPr>
      <w:r>
        <w:rPr>
          <w:b/>
          <w:bCs/>
        </w:rPr>
        <w:t>Upsell</w:t>
      </w:r>
      <w:r>
        <w:t xml:space="preserve"> clients </w:t>
      </w:r>
      <w:r w:rsidR="00B96699">
        <w:t xml:space="preserve">my </w:t>
      </w:r>
      <w:r w:rsidR="00B96699">
        <w:rPr>
          <w:b/>
          <w:bCs/>
        </w:rPr>
        <w:t>How to start a Pilot Car Business</w:t>
      </w:r>
      <w:r w:rsidR="00CA41F0">
        <w:rPr>
          <w:b/>
          <w:bCs/>
        </w:rPr>
        <w:t xml:space="preserve"> with your own car</w:t>
      </w:r>
      <w:r w:rsidR="00BD6048">
        <w:rPr>
          <w:b/>
          <w:bCs/>
        </w:rPr>
        <w:t xml:space="preserve"> Course</w:t>
      </w:r>
      <w:r w:rsidR="00CA41F0">
        <w:rPr>
          <w:b/>
          <w:bCs/>
        </w:rPr>
        <w:t xml:space="preserve"> </w:t>
      </w:r>
      <w:r w:rsidR="00CA41F0">
        <w:t xml:space="preserve">for </w:t>
      </w:r>
      <w:r w:rsidR="00BA6392">
        <w:t>$</w:t>
      </w:r>
      <w:r w:rsidR="0021347B">
        <w:t>97.</w:t>
      </w:r>
      <w:r w:rsidR="00CA03C9">
        <w:t xml:space="preserve">      </w:t>
      </w:r>
      <w:r w:rsidR="0021347B">
        <w:t xml:space="preserve"> </w:t>
      </w:r>
      <w:r w:rsidR="00C27D76">
        <w:t>60% off from $245</w:t>
      </w:r>
      <w:r w:rsidR="00BD6048">
        <w:rPr>
          <w:b/>
          <w:bCs/>
        </w:rPr>
        <w:t xml:space="preserve"> </w:t>
      </w:r>
    </w:p>
    <w:p w14:paraId="666FA5E1" w14:textId="643BA7E4" w:rsidR="00AF5B64" w:rsidRDefault="00AF5B64" w:rsidP="00895381">
      <w:pPr>
        <w:ind w:left="720"/>
        <w:rPr>
          <w:b/>
          <w:bCs/>
        </w:rPr>
      </w:pPr>
    </w:p>
    <w:p w14:paraId="5FA4B908" w14:textId="3C5D305F" w:rsidR="00AF5B64" w:rsidRPr="00B96699" w:rsidRDefault="00AF5B64" w:rsidP="00895381">
      <w:pPr>
        <w:ind w:left="720"/>
        <w:rPr>
          <w:b/>
          <w:bCs/>
        </w:rPr>
      </w:pPr>
      <w:r>
        <w:rPr>
          <w:b/>
          <w:bCs/>
        </w:rPr>
        <w:t>My</w:t>
      </w:r>
      <w:r w:rsidR="00071386">
        <w:rPr>
          <w:b/>
          <w:bCs/>
        </w:rPr>
        <w:t xml:space="preserve"> courses</w:t>
      </w:r>
      <w:r>
        <w:rPr>
          <w:b/>
          <w:bCs/>
        </w:rPr>
        <w:t xml:space="preserve"> take m</w:t>
      </w:r>
      <w:r w:rsidR="00071386">
        <w:rPr>
          <w:b/>
          <w:bCs/>
        </w:rPr>
        <w:t>e</w:t>
      </w:r>
      <w:r>
        <w:rPr>
          <w:b/>
          <w:bCs/>
        </w:rPr>
        <w:t xml:space="preserve"> awhile to get</w:t>
      </w:r>
      <w:r w:rsidR="00071386">
        <w:rPr>
          <w:b/>
          <w:bCs/>
        </w:rPr>
        <w:t xml:space="preserve"> </w:t>
      </w:r>
      <w:r>
        <w:rPr>
          <w:b/>
          <w:bCs/>
        </w:rPr>
        <w:t>made up</w:t>
      </w:r>
      <w:r w:rsidR="00071386">
        <w:rPr>
          <w:b/>
          <w:bCs/>
        </w:rPr>
        <w:t>. J</w:t>
      </w:r>
      <w:r>
        <w:rPr>
          <w:b/>
          <w:bCs/>
        </w:rPr>
        <w:t xml:space="preserve">ust make the landing </w:t>
      </w:r>
      <w:r w:rsidR="00071386">
        <w:rPr>
          <w:b/>
          <w:bCs/>
        </w:rPr>
        <w:t>pages and up sale pages hidden until I can get my courses up and running</w:t>
      </w:r>
      <w:r w:rsidR="00DC7906">
        <w:rPr>
          <w:b/>
          <w:bCs/>
        </w:rPr>
        <w:t>.</w:t>
      </w:r>
    </w:p>
    <w:p w14:paraId="00156C3B" w14:textId="77777777" w:rsidR="001507C1" w:rsidRPr="005830EF" w:rsidRDefault="001507C1" w:rsidP="001507C1"/>
    <w:p w14:paraId="55193B3D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2CAF0414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E9556F2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1E06323C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21E5917C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67D229CA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2891977A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12A0B1EF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28CB89D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2515341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0F4405DD" w14:textId="2D29B907" w:rsidR="00A40016" w:rsidRDefault="00A40016" w:rsidP="003B64AB">
      <w:pPr>
        <w:rPr>
          <w:b/>
          <w:bCs/>
          <w:u w:val="single"/>
        </w:rPr>
      </w:pPr>
    </w:p>
    <w:p w14:paraId="40B8CAEF" w14:textId="77777777" w:rsidR="00A40016" w:rsidRDefault="00A40016" w:rsidP="00AA3F44">
      <w:pPr>
        <w:jc w:val="center"/>
        <w:rPr>
          <w:b/>
          <w:bCs/>
          <w:u w:val="single"/>
        </w:rPr>
      </w:pPr>
    </w:p>
    <w:p w14:paraId="5A26FF01" w14:textId="77777777" w:rsidR="00722F9E" w:rsidRDefault="00722F9E" w:rsidP="00687DCC"/>
    <w:p w14:paraId="31108F2B" w14:textId="77777777" w:rsidR="00722F9E" w:rsidRDefault="00722F9E" w:rsidP="00687DCC"/>
    <w:p w14:paraId="3B04B283" w14:textId="77777777" w:rsidR="00722F9E" w:rsidRDefault="00722F9E" w:rsidP="00687DCC"/>
    <w:p w14:paraId="61771EF6" w14:textId="77777777" w:rsidR="00722F9E" w:rsidRDefault="00722F9E" w:rsidP="00687DCC"/>
    <w:p w14:paraId="3BD4940F" w14:textId="77777777" w:rsidR="00722F9E" w:rsidRDefault="00722F9E" w:rsidP="00687DCC"/>
    <w:p w14:paraId="7AF4B6CC" w14:textId="1915AC7E" w:rsidR="00291067" w:rsidRPr="00291067" w:rsidRDefault="00291067" w:rsidP="00291067"/>
    <w:p w14:paraId="6F872554" w14:textId="2EAFF344" w:rsidR="00291067" w:rsidRDefault="00291067" w:rsidP="00291067"/>
    <w:p w14:paraId="2F1432F9" w14:textId="77777777" w:rsidR="00291067" w:rsidRPr="00291067" w:rsidRDefault="00291067" w:rsidP="00291067"/>
    <w:sectPr w:rsidR="00291067" w:rsidRPr="00291067" w:rsidSect="001507C1">
      <w:headerReference w:type="default" r:id="rId16"/>
      <w:footerReference w:type="defaul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2B10DF" w14:textId="77777777" w:rsidR="00747D93" w:rsidRDefault="00747D93" w:rsidP="002C63DD">
      <w:r>
        <w:separator/>
      </w:r>
    </w:p>
  </w:endnote>
  <w:endnote w:type="continuationSeparator" w:id="0">
    <w:p w14:paraId="797B1D00" w14:textId="77777777" w:rsidR="00747D93" w:rsidRDefault="00747D93" w:rsidP="002C63DD">
      <w:r>
        <w:continuationSeparator/>
      </w:r>
    </w:p>
  </w:endnote>
  <w:endnote w:type="continuationNotice" w:id="1">
    <w:p w14:paraId="4744D19A" w14:textId="77777777" w:rsidR="00747D93" w:rsidRDefault="00747D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C99F80" w14:textId="640BFCBE" w:rsidR="00C03D7B" w:rsidRDefault="003E52C1" w:rsidP="00B94733">
    <w:pPr>
      <w:pStyle w:val="Footer"/>
      <w:jc w:val="center"/>
    </w:pPr>
    <w:r>
      <w:t>Copy</w:t>
    </w:r>
    <w:r w:rsidR="000E09B4">
      <w:t>right</w:t>
    </w:r>
    <w:r w:rsidR="003D6194">
      <w:t xml:space="preserve"> ©</w:t>
    </w:r>
    <w:r w:rsidR="00A21552">
      <w:t xml:space="preserve"> </w:t>
    </w:r>
    <w:r w:rsidR="00623868">
      <w:t>2013</w:t>
    </w:r>
    <w:r w:rsidR="00BA3791">
      <w:t>–</w:t>
    </w:r>
    <w:r w:rsidR="00623868">
      <w:t>2</w:t>
    </w:r>
    <w:r w:rsidR="00A21552">
      <w:t>021</w:t>
    </w:r>
    <w:r w:rsidR="002E005C">
      <w:t xml:space="preserve"> – </w:t>
    </w:r>
    <w:proofErr w:type="spellStart"/>
    <w:r w:rsidR="002E005C">
      <w:t>Fast&amp;Ea</w:t>
    </w:r>
    <w:r w:rsidR="002B0366">
      <w:t>sy</w:t>
    </w:r>
    <w:proofErr w:type="spellEnd"/>
    <w:r w:rsidR="002B0366">
      <w:t xml:space="preserve"> Dispatching LLC</w:t>
    </w:r>
    <w:r w:rsidR="00C07191">
      <w:t>. All Rights Reserve</w:t>
    </w:r>
    <w:r w:rsidR="00B94733">
      <w:t>d</w:t>
    </w:r>
  </w:p>
  <w:p w14:paraId="5D9EB934" w14:textId="71199A31" w:rsidR="00D5578F" w:rsidRPr="00D5578F" w:rsidRDefault="00015295" w:rsidP="00B94733">
    <w:pPr>
      <w:pStyle w:val="Footer"/>
      <w:jc w:val="center"/>
      <w:rPr>
        <w:u w:val="single"/>
      </w:rPr>
    </w:pPr>
    <w:r>
      <w:rPr>
        <w:u w:val="single"/>
      </w:rPr>
      <w:t>http://www.</w:t>
    </w:r>
    <w:r w:rsidR="00D5578F">
      <w:rPr>
        <w:u w:val="single"/>
      </w:rPr>
      <w:t>f</w:t>
    </w:r>
    <w:r w:rsidR="00D5578F" w:rsidRPr="00D5578F">
      <w:rPr>
        <w:u w:val="single"/>
      </w:rPr>
      <w:t>astandeasydispatching.com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4D0495" w14:textId="77777777" w:rsidR="00747D93" w:rsidRDefault="00747D93" w:rsidP="002C63DD">
      <w:r>
        <w:separator/>
      </w:r>
    </w:p>
  </w:footnote>
  <w:footnote w:type="continuationSeparator" w:id="0">
    <w:p w14:paraId="031EA13B" w14:textId="77777777" w:rsidR="00747D93" w:rsidRDefault="00747D93" w:rsidP="002C63DD">
      <w:r>
        <w:continuationSeparator/>
      </w:r>
    </w:p>
  </w:footnote>
  <w:footnote w:type="continuationNotice" w:id="1">
    <w:p w14:paraId="55EC2A59" w14:textId="77777777" w:rsidR="00747D93" w:rsidRDefault="00747D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7AFF4" w14:textId="089BABED" w:rsidR="009D607F" w:rsidRPr="0023315A" w:rsidRDefault="0023315A" w:rsidP="00B94733">
    <w:pPr>
      <w:pStyle w:val="Header"/>
      <w:jc w:val="center"/>
      <w:rPr>
        <w:b/>
        <w:bCs/>
        <w:i/>
        <w:iCs/>
        <w:u w:val="single"/>
      </w:rPr>
    </w:pPr>
    <w:r w:rsidRPr="0023315A">
      <w:rPr>
        <w:b/>
        <w:bCs/>
        <w:i/>
        <w:iCs/>
        <w:u w:val="single"/>
      </w:rPr>
      <w:t>FAST&amp;EASY DISPTACHING LLC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89352B"/>
    <w:multiLevelType w:val="hybridMultilevel"/>
    <w:tmpl w:val="100C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04320"/>
    <w:multiLevelType w:val="hybridMultilevel"/>
    <w:tmpl w:val="6A5E2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7C2435"/>
    <w:multiLevelType w:val="hybridMultilevel"/>
    <w:tmpl w:val="53B4B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D1072"/>
    <w:multiLevelType w:val="hybridMultilevel"/>
    <w:tmpl w:val="65168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C68D7"/>
    <w:multiLevelType w:val="hybridMultilevel"/>
    <w:tmpl w:val="B288A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52B7E"/>
    <w:multiLevelType w:val="hybridMultilevel"/>
    <w:tmpl w:val="6A2C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A4A45"/>
    <w:multiLevelType w:val="hybridMultilevel"/>
    <w:tmpl w:val="F710D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343FB"/>
    <w:multiLevelType w:val="hybridMultilevel"/>
    <w:tmpl w:val="C3B6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867B99"/>
    <w:multiLevelType w:val="hybridMultilevel"/>
    <w:tmpl w:val="ED0EE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549E3"/>
    <w:multiLevelType w:val="hybridMultilevel"/>
    <w:tmpl w:val="7EE0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567782"/>
    <w:multiLevelType w:val="hybridMultilevel"/>
    <w:tmpl w:val="57E2E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06479"/>
    <w:multiLevelType w:val="hybridMultilevel"/>
    <w:tmpl w:val="5A3AE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1"/>
  </w:num>
  <w:num w:numId="4">
    <w:abstractNumId w:val="5"/>
  </w:num>
  <w:num w:numId="5">
    <w:abstractNumId w:val="0"/>
  </w:num>
  <w:num w:numId="6">
    <w:abstractNumId w:val="4"/>
  </w:num>
  <w:num w:numId="7">
    <w:abstractNumId w:val="8"/>
  </w:num>
  <w:num w:numId="8">
    <w:abstractNumId w:val="7"/>
  </w:num>
  <w:num w:numId="9">
    <w:abstractNumId w:val="9"/>
  </w:num>
  <w:num w:numId="10">
    <w:abstractNumId w:val="6"/>
  </w:num>
  <w:num w:numId="11">
    <w:abstractNumId w:val="2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/>
  <w:attachedTemplate r:id="rId1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29"/>
    <w:rsid w:val="000037BD"/>
    <w:rsid w:val="000043F4"/>
    <w:rsid w:val="00005C79"/>
    <w:rsid w:val="00007876"/>
    <w:rsid w:val="00013B53"/>
    <w:rsid w:val="00014748"/>
    <w:rsid w:val="0001515B"/>
    <w:rsid w:val="00015295"/>
    <w:rsid w:val="00015900"/>
    <w:rsid w:val="000226CA"/>
    <w:rsid w:val="00023C2A"/>
    <w:rsid w:val="00026676"/>
    <w:rsid w:val="000269FE"/>
    <w:rsid w:val="00027D26"/>
    <w:rsid w:val="000308CD"/>
    <w:rsid w:val="00030F40"/>
    <w:rsid w:val="0003214C"/>
    <w:rsid w:val="00034359"/>
    <w:rsid w:val="00035E4F"/>
    <w:rsid w:val="00047492"/>
    <w:rsid w:val="00047ABA"/>
    <w:rsid w:val="00055B62"/>
    <w:rsid w:val="000602B0"/>
    <w:rsid w:val="00060DF8"/>
    <w:rsid w:val="00063CA4"/>
    <w:rsid w:val="00065EFF"/>
    <w:rsid w:val="00066B9B"/>
    <w:rsid w:val="00067E52"/>
    <w:rsid w:val="00070082"/>
    <w:rsid w:val="00070AA1"/>
    <w:rsid w:val="00071386"/>
    <w:rsid w:val="00071967"/>
    <w:rsid w:val="0007216D"/>
    <w:rsid w:val="00076EAB"/>
    <w:rsid w:val="000825D6"/>
    <w:rsid w:val="00083204"/>
    <w:rsid w:val="00083419"/>
    <w:rsid w:val="00085076"/>
    <w:rsid w:val="00085DA6"/>
    <w:rsid w:val="00085EA4"/>
    <w:rsid w:val="00086D34"/>
    <w:rsid w:val="00090100"/>
    <w:rsid w:val="00093D3F"/>
    <w:rsid w:val="00095C93"/>
    <w:rsid w:val="000A1A6C"/>
    <w:rsid w:val="000A7867"/>
    <w:rsid w:val="000B10F4"/>
    <w:rsid w:val="000B179D"/>
    <w:rsid w:val="000B43F4"/>
    <w:rsid w:val="000B7305"/>
    <w:rsid w:val="000C2B63"/>
    <w:rsid w:val="000C468B"/>
    <w:rsid w:val="000C61BC"/>
    <w:rsid w:val="000C6441"/>
    <w:rsid w:val="000C6860"/>
    <w:rsid w:val="000D5791"/>
    <w:rsid w:val="000D6172"/>
    <w:rsid w:val="000D6476"/>
    <w:rsid w:val="000E09B4"/>
    <w:rsid w:val="000E0A99"/>
    <w:rsid w:val="000E297F"/>
    <w:rsid w:val="000E49CC"/>
    <w:rsid w:val="000E60D9"/>
    <w:rsid w:val="000E6BB0"/>
    <w:rsid w:val="000F1FD7"/>
    <w:rsid w:val="000F3896"/>
    <w:rsid w:val="00102FDB"/>
    <w:rsid w:val="00103831"/>
    <w:rsid w:val="00105247"/>
    <w:rsid w:val="00105576"/>
    <w:rsid w:val="00106CBC"/>
    <w:rsid w:val="001106D3"/>
    <w:rsid w:val="0011087D"/>
    <w:rsid w:val="00112EF6"/>
    <w:rsid w:val="00113833"/>
    <w:rsid w:val="00115B49"/>
    <w:rsid w:val="00115EF1"/>
    <w:rsid w:val="0012191F"/>
    <w:rsid w:val="00127082"/>
    <w:rsid w:val="001270D0"/>
    <w:rsid w:val="0013035B"/>
    <w:rsid w:val="001304B4"/>
    <w:rsid w:val="0013070D"/>
    <w:rsid w:val="00132091"/>
    <w:rsid w:val="001324F7"/>
    <w:rsid w:val="001332FE"/>
    <w:rsid w:val="00134C68"/>
    <w:rsid w:val="0013680D"/>
    <w:rsid w:val="00141A15"/>
    <w:rsid w:val="0014234D"/>
    <w:rsid w:val="00142358"/>
    <w:rsid w:val="0014310D"/>
    <w:rsid w:val="00144FF5"/>
    <w:rsid w:val="00147412"/>
    <w:rsid w:val="00147C06"/>
    <w:rsid w:val="001507C1"/>
    <w:rsid w:val="00153253"/>
    <w:rsid w:val="00157238"/>
    <w:rsid w:val="001577DC"/>
    <w:rsid w:val="00162CAC"/>
    <w:rsid w:val="001634AE"/>
    <w:rsid w:val="00167266"/>
    <w:rsid w:val="0017102D"/>
    <w:rsid w:val="00173004"/>
    <w:rsid w:val="00176749"/>
    <w:rsid w:val="001828E9"/>
    <w:rsid w:val="00182B7A"/>
    <w:rsid w:val="001839AA"/>
    <w:rsid w:val="00184C2C"/>
    <w:rsid w:val="00186057"/>
    <w:rsid w:val="00186340"/>
    <w:rsid w:val="00190DF9"/>
    <w:rsid w:val="00195507"/>
    <w:rsid w:val="001A0FC6"/>
    <w:rsid w:val="001A1B9B"/>
    <w:rsid w:val="001A63A5"/>
    <w:rsid w:val="001A7B03"/>
    <w:rsid w:val="001B09FD"/>
    <w:rsid w:val="001B16F3"/>
    <w:rsid w:val="001B18AD"/>
    <w:rsid w:val="001B1F67"/>
    <w:rsid w:val="001B3206"/>
    <w:rsid w:val="001B3C14"/>
    <w:rsid w:val="001B5FA2"/>
    <w:rsid w:val="001B678D"/>
    <w:rsid w:val="001B7019"/>
    <w:rsid w:val="001B76D0"/>
    <w:rsid w:val="001C08B3"/>
    <w:rsid w:val="001C08B7"/>
    <w:rsid w:val="001C1D75"/>
    <w:rsid w:val="001C2331"/>
    <w:rsid w:val="001C6D56"/>
    <w:rsid w:val="001D078A"/>
    <w:rsid w:val="001D6F68"/>
    <w:rsid w:val="001D7227"/>
    <w:rsid w:val="001E00CE"/>
    <w:rsid w:val="001E0E4D"/>
    <w:rsid w:val="001E193C"/>
    <w:rsid w:val="001E3156"/>
    <w:rsid w:val="001F09E0"/>
    <w:rsid w:val="001F5010"/>
    <w:rsid w:val="001F5201"/>
    <w:rsid w:val="00200E7C"/>
    <w:rsid w:val="002013B9"/>
    <w:rsid w:val="0020390D"/>
    <w:rsid w:val="00205AE4"/>
    <w:rsid w:val="002068F9"/>
    <w:rsid w:val="00207AF3"/>
    <w:rsid w:val="00210CF4"/>
    <w:rsid w:val="00211F42"/>
    <w:rsid w:val="00213097"/>
    <w:rsid w:val="0021347B"/>
    <w:rsid w:val="0021459B"/>
    <w:rsid w:val="002158D8"/>
    <w:rsid w:val="002158EB"/>
    <w:rsid w:val="00217163"/>
    <w:rsid w:val="00223B81"/>
    <w:rsid w:val="00223C30"/>
    <w:rsid w:val="002242B1"/>
    <w:rsid w:val="00227517"/>
    <w:rsid w:val="002315C7"/>
    <w:rsid w:val="00231EB0"/>
    <w:rsid w:val="00232EAE"/>
    <w:rsid w:val="0023315A"/>
    <w:rsid w:val="002343E9"/>
    <w:rsid w:val="002439AA"/>
    <w:rsid w:val="00243AE9"/>
    <w:rsid w:val="00244782"/>
    <w:rsid w:val="00245E08"/>
    <w:rsid w:val="00247270"/>
    <w:rsid w:val="0024787C"/>
    <w:rsid w:val="00247BC9"/>
    <w:rsid w:val="00247C55"/>
    <w:rsid w:val="00250265"/>
    <w:rsid w:val="00251719"/>
    <w:rsid w:val="00254E0B"/>
    <w:rsid w:val="0026146B"/>
    <w:rsid w:val="00261DD4"/>
    <w:rsid w:val="00264516"/>
    <w:rsid w:val="00266C67"/>
    <w:rsid w:val="002710B8"/>
    <w:rsid w:val="00273F74"/>
    <w:rsid w:val="00274EB3"/>
    <w:rsid w:val="00275020"/>
    <w:rsid w:val="00277051"/>
    <w:rsid w:val="00277404"/>
    <w:rsid w:val="002779B4"/>
    <w:rsid w:val="002835B0"/>
    <w:rsid w:val="00284B89"/>
    <w:rsid w:val="002862B3"/>
    <w:rsid w:val="00286799"/>
    <w:rsid w:val="00291067"/>
    <w:rsid w:val="0029568F"/>
    <w:rsid w:val="002963BE"/>
    <w:rsid w:val="00296E12"/>
    <w:rsid w:val="002A1567"/>
    <w:rsid w:val="002A18B7"/>
    <w:rsid w:val="002A1C28"/>
    <w:rsid w:val="002A2282"/>
    <w:rsid w:val="002A5B6A"/>
    <w:rsid w:val="002A65EA"/>
    <w:rsid w:val="002B0366"/>
    <w:rsid w:val="002B23BE"/>
    <w:rsid w:val="002C1ECF"/>
    <w:rsid w:val="002C2649"/>
    <w:rsid w:val="002C2753"/>
    <w:rsid w:val="002C41A2"/>
    <w:rsid w:val="002C55BD"/>
    <w:rsid w:val="002C63DD"/>
    <w:rsid w:val="002C6442"/>
    <w:rsid w:val="002D393C"/>
    <w:rsid w:val="002D438C"/>
    <w:rsid w:val="002D5F26"/>
    <w:rsid w:val="002E005C"/>
    <w:rsid w:val="002E0A5E"/>
    <w:rsid w:val="002E0EC8"/>
    <w:rsid w:val="002E1E23"/>
    <w:rsid w:val="002E3758"/>
    <w:rsid w:val="002E39BF"/>
    <w:rsid w:val="002E64AE"/>
    <w:rsid w:val="002F0263"/>
    <w:rsid w:val="002F13D8"/>
    <w:rsid w:val="002F18AB"/>
    <w:rsid w:val="002F4E84"/>
    <w:rsid w:val="002F56E8"/>
    <w:rsid w:val="002F5A15"/>
    <w:rsid w:val="00301BB5"/>
    <w:rsid w:val="00304DB5"/>
    <w:rsid w:val="00305918"/>
    <w:rsid w:val="003111A3"/>
    <w:rsid w:val="0031446D"/>
    <w:rsid w:val="00314FBF"/>
    <w:rsid w:val="00315504"/>
    <w:rsid w:val="003158DE"/>
    <w:rsid w:val="0031766D"/>
    <w:rsid w:val="00321252"/>
    <w:rsid w:val="00322037"/>
    <w:rsid w:val="00324AB8"/>
    <w:rsid w:val="00324EC5"/>
    <w:rsid w:val="003257D5"/>
    <w:rsid w:val="003313DB"/>
    <w:rsid w:val="00331E36"/>
    <w:rsid w:val="00331F03"/>
    <w:rsid w:val="00332C9F"/>
    <w:rsid w:val="00336A5A"/>
    <w:rsid w:val="00337ABE"/>
    <w:rsid w:val="00340CE9"/>
    <w:rsid w:val="00343026"/>
    <w:rsid w:val="0034383B"/>
    <w:rsid w:val="00344029"/>
    <w:rsid w:val="00344A05"/>
    <w:rsid w:val="00344D88"/>
    <w:rsid w:val="00350C18"/>
    <w:rsid w:val="0036080C"/>
    <w:rsid w:val="00361831"/>
    <w:rsid w:val="00361949"/>
    <w:rsid w:val="003717B5"/>
    <w:rsid w:val="0037620F"/>
    <w:rsid w:val="0038314E"/>
    <w:rsid w:val="00383D75"/>
    <w:rsid w:val="003860FB"/>
    <w:rsid w:val="003864E2"/>
    <w:rsid w:val="003879F8"/>
    <w:rsid w:val="00387E2B"/>
    <w:rsid w:val="00392564"/>
    <w:rsid w:val="00392EF7"/>
    <w:rsid w:val="003949C3"/>
    <w:rsid w:val="00394E11"/>
    <w:rsid w:val="00395B61"/>
    <w:rsid w:val="003A06F4"/>
    <w:rsid w:val="003A61B5"/>
    <w:rsid w:val="003B0C6E"/>
    <w:rsid w:val="003B2537"/>
    <w:rsid w:val="003B370B"/>
    <w:rsid w:val="003B64AB"/>
    <w:rsid w:val="003C0D9F"/>
    <w:rsid w:val="003C1FEF"/>
    <w:rsid w:val="003C3BD4"/>
    <w:rsid w:val="003D1723"/>
    <w:rsid w:val="003D1829"/>
    <w:rsid w:val="003D2D2C"/>
    <w:rsid w:val="003D40D9"/>
    <w:rsid w:val="003D6194"/>
    <w:rsid w:val="003D6724"/>
    <w:rsid w:val="003D7EB3"/>
    <w:rsid w:val="003E0F25"/>
    <w:rsid w:val="003E49E6"/>
    <w:rsid w:val="003E52C1"/>
    <w:rsid w:val="003E612F"/>
    <w:rsid w:val="003E67F9"/>
    <w:rsid w:val="003F21B5"/>
    <w:rsid w:val="003F46A6"/>
    <w:rsid w:val="003F543C"/>
    <w:rsid w:val="003F5CDD"/>
    <w:rsid w:val="00400C5B"/>
    <w:rsid w:val="00401662"/>
    <w:rsid w:val="004040B5"/>
    <w:rsid w:val="0041184A"/>
    <w:rsid w:val="00415FA0"/>
    <w:rsid w:val="004260E8"/>
    <w:rsid w:val="004301EC"/>
    <w:rsid w:val="00431339"/>
    <w:rsid w:val="00433383"/>
    <w:rsid w:val="0043382C"/>
    <w:rsid w:val="00433EAC"/>
    <w:rsid w:val="0043628F"/>
    <w:rsid w:val="0043754F"/>
    <w:rsid w:val="0044254C"/>
    <w:rsid w:val="00445599"/>
    <w:rsid w:val="00446BD6"/>
    <w:rsid w:val="00447612"/>
    <w:rsid w:val="0045037E"/>
    <w:rsid w:val="004514E0"/>
    <w:rsid w:val="00451746"/>
    <w:rsid w:val="00451AA4"/>
    <w:rsid w:val="0045436F"/>
    <w:rsid w:val="0045509D"/>
    <w:rsid w:val="00457C82"/>
    <w:rsid w:val="00463046"/>
    <w:rsid w:val="004678B8"/>
    <w:rsid w:val="00471A61"/>
    <w:rsid w:val="0047295F"/>
    <w:rsid w:val="00472F8B"/>
    <w:rsid w:val="00473975"/>
    <w:rsid w:val="00480DF9"/>
    <w:rsid w:val="004821A6"/>
    <w:rsid w:val="00484665"/>
    <w:rsid w:val="00486F37"/>
    <w:rsid w:val="00487365"/>
    <w:rsid w:val="00487551"/>
    <w:rsid w:val="00490027"/>
    <w:rsid w:val="00490D00"/>
    <w:rsid w:val="00490D7A"/>
    <w:rsid w:val="00494CA3"/>
    <w:rsid w:val="004969E8"/>
    <w:rsid w:val="004A1D89"/>
    <w:rsid w:val="004A30DC"/>
    <w:rsid w:val="004A4235"/>
    <w:rsid w:val="004A431C"/>
    <w:rsid w:val="004A4358"/>
    <w:rsid w:val="004A5516"/>
    <w:rsid w:val="004A63B4"/>
    <w:rsid w:val="004A7022"/>
    <w:rsid w:val="004B25BF"/>
    <w:rsid w:val="004B2A84"/>
    <w:rsid w:val="004C0B61"/>
    <w:rsid w:val="004C2A73"/>
    <w:rsid w:val="004C5765"/>
    <w:rsid w:val="004C612C"/>
    <w:rsid w:val="004C7ADE"/>
    <w:rsid w:val="004C7BDA"/>
    <w:rsid w:val="004D0CE1"/>
    <w:rsid w:val="004E1157"/>
    <w:rsid w:val="004E5060"/>
    <w:rsid w:val="004E5435"/>
    <w:rsid w:val="004E687F"/>
    <w:rsid w:val="004E6BBD"/>
    <w:rsid w:val="004F02AE"/>
    <w:rsid w:val="004F3FED"/>
    <w:rsid w:val="004F52DE"/>
    <w:rsid w:val="004F678C"/>
    <w:rsid w:val="004F69C5"/>
    <w:rsid w:val="004F721C"/>
    <w:rsid w:val="00500405"/>
    <w:rsid w:val="00501873"/>
    <w:rsid w:val="00501F5E"/>
    <w:rsid w:val="00502655"/>
    <w:rsid w:val="0050299D"/>
    <w:rsid w:val="00503054"/>
    <w:rsid w:val="00504ACE"/>
    <w:rsid w:val="0050661E"/>
    <w:rsid w:val="00506DCA"/>
    <w:rsid w:val="0051053C"/>
    <w:rsid w:val="00510E77"/>
    <w:rsid w:val="00511358"/>
    <w:rsid w:val="00511A29"/>
    <w:rsid w:val="005143AA"/>
    <w:rsid w:val="005150F5"/>
    <w:rsid w:val="00517AFE"/>
    <w:rsid w:val="0052024A"/>
    <w:rsid w:val="0052066B"/>
    <w:rsid w:val="005207D1"/>
    <w:rsid w:val="00521E91"/>
    <w:rsid w:val="00522741"/>
    <w:rsid w:val="0052375C"/>
    <w:rsid w:val="0052485B"/>
    <w:rsid w:val="00525227"/>
    <w:rsid w:val="00526325"/>
    <w:rsid w:val="0053206F"/>
    <w:rsid w:val="0053247F"/>
    <w:rsid w:val="005345E6"/>
    <w:rsid w:val="005357F0"/>
    <w:rsid w:val="0053640B"/>
    <w:rsid w:val="005405F3"/>
    <w:rsid w:val="005407D0"/>
    <w:rsid w:val="00541622"/>
    <w:rsid w:val="005445FE"/>
    <w:rsid w:val="00545375"/>
    <w:rsid w:val="00545FC6"/>
    <w:rsid w:val="005471E1"/>
    <w:rsid w:val="00547401"/>
    <w:rsid w:val="0055013C"/>
    <w:rsid w:val="00550B8D"/>
    <w:rsid w:val="005524A4"/>
    <w:rsid w:val="0055350F"/>
    <w:rsid w:val="00556372"/>
    <w:rsid w:val="00561822"/>
    <w:rsid w:val="00564482"/>
    <w:rsid w:val="0056550D"/>
    <w:rsid w:val="005655D4"/>
    <w:rsid w:val="00566798"/>
    <w:rsid w:val="00566A73"/>
    <w:rsid w:val="0057048F"/>
    <w:rsid w:val="0057360C"/>
    <w:rsid w:val="005737A7"/>
    <w:rsid w:val="00580684"/>
    <w:rsid w:val="00581782"/>
    <w:rsid w:val="00582FFE"/>
    <w:rsid w:val="005830EF"/>
    <w:rsid w:val="00583312"/>
    <w:rsid w:val="0058409D"/>
    <w:rsid w:val="0058424B"/>
    <w:rsid w:val="005842DD"/>
    <w:rsid w:val="00586EBE"/>
    <w:rsid w:val="0059075F"/>
    <w:rsid w:val="005916E0"/>
    <w:rsid w:val="005916E2"/>
    <w:rsid w:val="00597AED"/>
    <w:rsid w:val="005A014E"/>
    <w:rsid w:val="005A02B7"/>
    <w:rsid w:val="005A1D86"/>
    <w:rsid w:val="005A3F16"/>
    <w:rsid w:val="005A6502"/>
    <w:rsid w:val="005A70ED"/>
    <w:rsid w:val="005A7501"/>
    <w:rsid w:val="005A791B"/>
    <w:rsid w:val="005B0610"/>
    <w:rsid w:val="005B0CD1"/>
    <w:rsid w:val="005B0DFA"/>
    <w:rsid w:val="005B29D5"/>
    <w:rsid w:val="005B302E"/>
    <w:rsid w:val="005B474C"/>
    <w:rsid w:val="005B781C"/>
    <w:rsid w:val="005B7E75"/>
    <w:rsid w:val="005C1509"/>
    <w:rsid w:val="005C2E00"/>
    <w:rsid w:val="005C33B9"/>
    <w:rsid w:val="005C5AB6"/>
    <w:rsid w:val="005C5BA8"/>
    <w:rsid w:val="005D0046"/>
    <w:rsid w:val="005D083A"/>
    <w:rsid w:val="005D2E0B"/>
    <w:rsid w:val="005D4202"/>
    <w:rsid w:val="005D4582"/>
    <w:rsid w:val="005D49AC"/>
    <w:rsid w:val="005D6266"/>
    <w:rsid w:val="005E0B59"/>
    <w:rsid w:val="005E19D7"/>
    <w:rsid w:val="005E2846"/>
    <w:rsid w:val="005E4BD6"/>
    <w:rsid w:val="005E7565"/>
    <w:rsid w:val="005E7CEE"/>
    <w:rsid w:val="005F1E4F"/>
    <w:rsid w:val="005F2BFE"/>
    <w:rsid w:val="005F416D"/>
    <w:rsid w:val="005F54E4"/>
    <w:rsid w:val="005F571C"/>
    <w:rsid w:val="0060032E"/>
    <w:rsid w:val="00602455"/>
    <w:rsid w:val="00605226"/>
    <w:rsid w:val="00605EA0"/>
    <w:rsid w:val="0060695A"/>
    <w:rsid w:val="00606B93"/>
    <w:rsid w:val="0061101F"/>
    <w:rsid w:val="00622A31"/>
    <w:rsid w:val="00623868"/>
    <w:rsid w:val="0062665F"/>
    <w:rsid w:val="00627B06"/>
    <w:rsid w:val="0063299E"/>
    <w:rsid w:val="00635A67"/>
    <w:rsid w:val="00635FF4"/>
    <w:rsid w:val="0063656A"/>
    <w:rsid w:val="00636917"/>
    <w:rsid w:val="006429B7"/>
    <w:rsid w:val="00643A60"/>
    <w:rsid w:val="00644547"/>
    <w:rsid w:val="00644EA8"/>
    <w:rsid w:val="00645252"/>
    <w:rsid w:val="006459D0"/>
    <w:rsid w:val="0064710D"/>
    <w:rsid w:val="006477E3"/>
    <w:rsid w:val="00651B91"/>
    <w:rsid w:val="00653E9C"/>
    <w:rsid w:val="006566B8"/>
    <w:rsid w:val="006569A2"/>
    <w:rsid w:val="006578F7"/>
    <w:rsid w:val="00666005"/>
    <w:rsid w:val="00670D8B"/>
    <w:rsid w:val="0067194A"/>
    <w:rsid w:val="00672630"/>
    <w:rsid w:val="006745A7"/>
    <w:rsid w:val="00675D28"/>
    <w:rsid w:val="0067783D"/>
    <w:rsid w:val="00681E7A"/>
    <w:rsid w:val="0068261E"/>
    <w:rsid w:val="00684FF2"/>
    <w:rsid w:val="00686AE2"/>
    <w:rsid w:val="00687DCC"/>
    <w:rsid w:val="00691DEA"/>
    <w:rsid w:val="00692011"/>
    <w:rsid w:val="006925A1"/>
    <w:rsid w:val="0069271E"/>
    <w:rsid w:val="00692E7C"/>
    <w:rsid w:val="00693842"/>
    <w:rsid w:val="00694F65"/>
    <w:rsid w:val="00695119"/>
    <w:rsid w:val="00695BA0"/>
    <w:rsid w:val="006964ED"/>
    <w:rsid w:val="006A168B"/>
    <w:rsid w:val="006A370C"/>
    <w:rsid w:val="006A563A"/>
    <w:rsid w:val="006A744E"/>
    <w:rsid w:val="006B2E3C"/>
    <w:rsid w:val="006B41AA"/>
    <w:rsid w:val="006B7ED3"/>
    <w:rsid w:val="006B7FF9"/>
    <w:rsid w:val="006C0702"/>
    <w:rsid w:val="006C20A2"/>
    <w:rsid w:val="006C290E"/>
    <w:rsid w:val="006C2D66"/>
    <w:rsid w:val="006C550A"/>
    <w:rsid w:val="006C6BCA"/>
    <w:rsid w:val="006C6FCC"/>
    <w:rsid w:val="006D369A"/>
    <w:rsid w:val="006D3D45"/>
    <w:rsid w:val="006D3D74"/>
    <w:rsid w:val="006D5C4B"/>
    <w:rsid w:val="006E1946"/>
    <w:rsid w:val="006E1BCE"/>
    <w:rsid w:val="006F1647"/>
    <w:rsid w:val="006F1F6A"/>
    <w:rsid w:val="006F24AF"/>
    <w:rsid w:val="006F324C"/>
    <w:rsid w:val="006F4C7C"/>
    <w:rsid w:val="00700DA3"/>
    <w:rsid w:val="00701933"/>
    <w:rsid w:val="00701B1C"/>
    <w:rsid w:val="00705A83"/>
    <w:rsid w:val="0070624C"/>
    <w:rsid w:val="00716C31"/>
    <w:rsid w:val="00722B85"/>
    <w:rsid w:val="00722F9E"/>
    <w:rsid w:val="00724B9C"/>
    <w:rsid w:val="00725FC6"/>
    <w:rsid w:val="00732E07"/>
    <w:rsid w:val="00733A63"/>
    <w:rsid w:val="00734C48"/>
    <w:rsid w:val="00735128"/>
    <w:rsid w:val="00735873"/>
    <w:rsid w:val="00736A09"/>
    <w:rsid w:val="00736E74"/>
    <w:rsid w:val="0073732E"/>
    <w:rsid w:val="00741356"/>
    <w:rsid w:val="00741890"/>
    <w:rsid w:val="00743E2D"/>
    <w:rsid w:val="0074617E"/>
    <w:rsid w:val="007473B7"/>
    <w:rsid w:val="00747D93"/>
    <w:rsid w:val="00751D7B"/>
    <w:rsid w:val="007529B3"/>
    <w:rsid w:val="00755EEA"/>
    <w:rsid w:val="0075669E"/>
    <w:rsid w:val="007575C7"/>
    <w:rsid w:val="0077028C"/>
    <w:rsid w:val="007715AA"/>
    <w:rsid w:val="00773BC3"/>
    <w:rsid w:val="007744EC"/>
    <w:rsid w:val="00783EDA"/>
    <w:rsid w:val="007907E1"/>
    <w:rsid w:val="0079537B"/>
    <w:rsid w:val="0079729B"/>
    <w:rsid w:val="007A042A"/>
    <w:rsid w:val="007A2A29"/>
    <w:rsid w:val="007A31E7"/>
    <w:rsid w:val="007B0FF8"/>
    <w:rsid w:val="007B2D6F"/>
    <w:rsid w:val="007B68CA"/>
    <w:rsid w:val="007B7EBA"/>
    <w:rsid w:val="007C1671"/>
    <w:rsid w:val="007C55AF"/>
    <w:rsid w:val="007D03AE"/>
    <w:rsid w:val="007D089F"/>
    <w:rsid w:val="007D6300"/>
    <w:rsid w:val="007D759F"/>
    <w:rsid w:val="007D7E94"/>
    <w:rsid w:val="007E0BD8"/>
    <w:rsid w:val="007E3386"/>
    <w:rsid w:val="007E3CDC"/>
    <w:rsid w:val="007F1C57"/>
    <w:rsid w:val="008047E2"/>
    <w:rsid w:val="00806B61"/>
    <w:rsid w:val="00806E55"/>
    <w:rsid w:val="00807AD2"/>
    <w:rsid w:val="00810E13"/>
    <w:rsid w:val="00814E4A"/>
    <w:rsid w:val="00816306"/>
    <w:rsid w:val="00820930"/>
    <w:rsid w:val="00821103"/>
    <w:rsid w:val="008213EC"/>
    <w:rsid w:val="00821568"/>
    <w:rsid w:val="00823FF1"/>
    <w:rsid w:val="0082458E"/>
    <w:rsid w:val="0082480E"/>
    <w:rsid w:val="00833AEE"/>
    <w:rsid w:val="0083417C"/>
    <w:rsid w:val="0083569A"/>
    <w:rsid w:val="008356F4"/>
    <w:rsid w:val="00837B30"/>
    <w:rsid w:val="00842A00"/>
    <w:rsid w:val="00843FE4"/>
    <w:rsid w:val="008449F7"/>
    <w:rsid w:val="00844EF3"/>
    <w:rsid w:val="00846298"/>
    <w:rsid w:val="00846FFA"/>
    <w:rsid w:val="00851C6D"/>
    <w:rsid w:val="00862C73"/>
    <w:rsid w:val="00864D71"/>
    <w:rsid w:val="008661C0"/>
    <w:rsid w:val="008666D6"/>
    <w:rsid w:val="00866E8B"/>
    <w:rsid w:val="00872466"/>
    <w:rsid w:val="00885696"/>
    <w:rsid w:val="00885C52"/>
    <w:rsid w:val="00886FBC"/>
    <w:rsid w:val="008874EA"/>
    <w:rsid w:val="00893531"/>
    <w:rsid w:val="00893A2F"/>
    <w:rsid w:val="00894A2C"/>
    <w:rsid w:val="00895381"/>
    <w:rsid w:val="00895941"/>
    <w:rsid w:val="008A3E33"/>
    <w:rsid w:val="008B018E"/>
    <w:rsid w:val="008B14D6"/>
    <w:rsid w:val="008B1EDB"/>
    <w:rsid w:val="008B4D8F"/>
    <w:rsid w:val="008B50CF"/>
    <w:rsid w:val="008B772A"/>
    <w:rsid w:val="008C02AC"/>
    <w:rsid w:val="008C1464"/>
    <w:rsid w:val="008C398A"/>
    <w:rsid w:val="008C4241"/>
    <w:rsid w:val="008C6A3E"/>
    <w:rsid w:val="008C798A"/>
    <w:rsid w:val="008D3483"/>
    <w:rsid w:val="008D3744"/>
    <w:rsid w:val="008D377A"/>
    <w:rsid w:val="008D3B63"/>
    <w:rsid w:val="008D5786"/>
    <w:rsid w:val="008D5832"/>
    <w:rsid w:val="008E07FF"/>
    <w:rsid w:val="008E0F55"/>
    <w:rsid w:val="008E2D33"/>
    <w:rsid w:val="008E3E51"/>
    <w:rsid w:val="008E4897"/>
    <w:rsid w:val="008E4D9C"/>
    <w:rsid w:val="008E5E0A"/>
    <w:rsid w:val="008E73EF"/>
    <w:rsid w:val="008E7701"/>
    <w:rsid w:val="008E7F70"/>
    <w:rsid w:val="008F67D4"/>
    <w:rsid w:val="009010BC"/>
    <w:rsid w:val="00902CB9"/>
    <w:rsid w:val="0090535A"/>
    <w:rsid w:val="00905BD8"/>
    <w:rsid w:val="00905BF2"/>
    <w:rsid w:val="00913A4C"/>
    <w:rsid w:val="00914F07"/>
    <w:rsid w:val="00915742"/>
    <w:rsid w:val="009157D3"/>
    <w:rsid w:val="0091768B"/>
    <w:rsid w:val="0092570A"/>
    <w:rsid w:val="00925C1F"/>
    <w:rsid w:val="0092646A"/>
    <w:rsid w:val="00926FFB"/>
    <w:rsid w:val="00927C1F"/>
    <w:rsid w:val="00930531"/>
    <w:rsid w:val="00932983"/>
    <w:rsid w:val="00934284"/>
    <w:rsid w:val="00934CD4"/>
    <w:rsid w:val="0093518E"/>
    <w:rsid w:val="009356EB"/>
    <w:rsid w:val="00935C00"/>
    <w:rsid w:val="00935EF6"/>
    <w:rsid w:val="00937889"/>
    <w:rsid w:val="0094256D"/>
    <w:rsid w:val="00947065"/>
    <w:rsid w:val="00955BFD"/>
    <w:rsid w:val="009568DF"/>
    <w:rsid w:val="00957313"/>
    <w:rsid w:val="00960411"/>
    <w:rsid w:val="0096669C"/>
    <w:rsid w:val="00967639"/>
    <w:rsid w:val="00970524"/>
    <w:rsid w:val="0097124B"/>
    <w:rsid w:val="00974795"/>
    <w:rsid w:val="00976B2B"/>
    <w:rsid w:val="00984E57"/>
    <w:rsid w:val="00984E5C"/>
    <w:rsid w:val="00985CC6"/>
    <w:rsid w:val="009867D6"/>
    <w:rsid w:val="009878CF"/>
    <w:rsid w:val="00987E6F"/>
    <w:rsid w:val="00990C4E"/>
    <w:rsid w:val="009915BF"/>
    <w:rsid w:val="00994067"/>
    <w:rsid w:val="009942A5"/>
    <w:rsid w:val="00994CD2"/>
    <w:rsid w:val="00997BC2"/>
    <w:rsid w:val="009A2AF6"/>
    <w:rsid w:val="009A5650"/>
    <w:rsid w:val="009B145A"/>
    <w:rsid w:val="009B335B"/>
    <w:rsid w:val="009B6AD4"/>
    <w:rsid w:val="009C0A85"/>
    <w:rsid w:val="009C2647"/>
    <w:rsid w:val="009C4229"/>
    <w:rsid w:val="009C46ED"/>
    <w:rsid w:val="009D4141"/>
    <w:rsid w:val="009D5D40"/>
    <w:rsid w:val="009D607F"/>
    <w:rsid w:val="009D7EAE"/>
    <w:rsid w:val="009E0715"/>
    <w:rsid w:val="009E0DC0"/>
    <w:rsid w:val="009E0F5E"/>
    <w:rsid w:val="009E13A0"/>
    <w:rsid w:val="009E3A0A"/>
    <w:rsid w:val="009F0240"/>
    <w:rsid w:val="009F2288"/>
    <w:rsid w:val="009F30C1"/>
    <w:rsid w:val="009F559C"/>
    <w:rsid w:val="00A01937"/>
    <w:rsid w:val="00A053AF"/>
    <w:rsid w:val="00A10A96"/>
    <w:rsid w:val="00A1155E"/>
    <w:rsid w:val="00A126CA"/>
    <w:rsid w:val="00A1287B"/>
    <w:rsid w:val="00A13850"/>
    <w:rsid w:val="00A13EC7"/>
    <w:rsid w:val="00A144D8"/>
    <w:rsid w:val="00A16845"/>
    <w:rsid w:val="00A176CD"/>
    <w:rsid w:val="00A21552"/>
    <w:rsid w:val="00A2620A"/>
    <w:rsid w:val="00A307C9"/>
    <w:rsid w:val="00A32087"/>
    <w:rsid w:val="00A323D4"/>
    <w:rsid w:val="00A36448"/>
    <w:rsid w:val="00A36ED4"/>
    <w:rsid w:val="00A370F7"/>
    <w:rsid w:val="00A40016"/>
    <w:rsid w:val="00A40CF8"/>
    <w:rsid w:val="00A420D5"/>
    <w:rsid w:val="00A46E6B"/>
    <w:rsid w:val="00A52D50"/>
    <w:rsid w:val="00A548A8"/>
    <w:rsid w:val="00A5526B"/>
    <w:rsid w:val="00A562E2"/>
    <w:rsid w:val="00A60A18"/>
    <w:rsid w:val="00A61D43"/>
    <w:rsid w:val="00A62218"/>
    <w:rsid w:val="00A6248F"/>
    <w:rsid w:val="00A63AA7"/>
    <w:rsid w:val="00A658CC"/>
    <w:rsid w:val="00A72AB7"/>
    <w:rsid w:val="00A74CA3"/>
    <w:rsid w:val="00A80505"/>
    <w:rsid w:val="00A80A63"/>
    <w:rsid w:val="00A81387"/>
    <w:rsid w:val="00A824B6"/>
    <w:rsid w:val="00A83B8B"/>
    <w:rsid w:val="00A8514E"/>
    <w:rsid w:val="00A85359"/>
    <w:rsid w:val="00A85FB6"/>
    <w:rsid w:val="00A875EB"/>
    <w:rsid w:val="00A87D44"/>
    <w:rsid w:val="00A908C1"/>
    <w:rsid w:val="00A9204E"/>
    <w:rsid w:val="00A94A86"/>
    <w:rsid w:val="00AA1356"/>
    <w:rsid w:val="00AA1B63"/>
    <w:rsid w:val="00AA1C9E"/>
    <w:rsid w:val="00AA25DA"/>
    <w:rsid w:val="00AA2F2A"/>
    <w:rsid w:val="00AA3208"/>
    <w:rsid w:val="00AA3F44"/>
    <w:rsid w:val="00AA4A41"/>
    <w:rsid w:val="00AA5321"/>
    <w:rsid w:val="00AA5CE6"/>
    <w:rsid w:val="00AA5D09"/>
    <w:rsid w:val="00AA6B54"/>
    <w:rsid w:val="00AB0070"/>
    <w:rsid w:val="00AB154B"/>
    <w:rsid w:val="00AB1E7E"/>
    <w:rsid w:val="00AB2371"/>
    <w:rsid w:val="00AB4926"/>
    <w:rsid w:val="00AB4FAB"/>
    <w:rsid w:val="00AB678C"/>
    <w:rsid w:val="00AB6DD5"/>
    <w:rsid w:val="00AB785A"/>
    <w:rsid w:val="00AC1C82"/>
    <w:rsid w:val="00AC2075"/>
    <w:rsid w:val="00AC2F0F"/>
    <w:rsid w:val="00AC3B51"/>
    <w:rsid w:val="00AC47ED"/>
    <w:rsid w:val="00AC68FA"/>
    <w:rsid w:val="00AC72DF"/>
    <w:rsid w:val="00AC74EE"/>
    <w:rsid w:val="00AD26DC"/>
    <w:rsid w:val="00AD6022"/>
    <w:rsid w:val="00AD7296"/>
    <w:rsid w:val="00AE1270"/>
    <w:rsid w:val="00AE2B78"/>
    <w:rsid w:val="00AE5920"/>
    <w:rsid w:val="00AF16DC"/>
    <w:rsid w:val="00AF3068"/>
    <w:rsid w:val="00AF4627"/>
    <w:rsid w:val="00AF5B64"/>
    <w:rsid w:val="00AF64A2"/>
    <w:rsid w:val="00AF67CE"/>
    <w:rsid w:val="00AF7125"/>
    <w:rsid w:val="00B02449"/>
    <w:rsid w:val="00B02FE0"/>
    <w:rsid w:val="00B03A27"/>
    <w:rsid w:val="00B04259"/>
    <w:rsid w:val="00B11305"/>
    <w:rsid w:val="00B12318"/>
    <w:rsid w:val="00B13ECB"/>
    <w:rsid w:val="00B2021A"/>
    <w:rsid w:val="00B203A0"/>
    <w:rsid w:val="00B26744"/>
    <w:rsid w:val="00B26C32"/>
    <w:rsid w:val="00B26E7F"/>
    <w:rsid w:val="00B31098"/>
    <w:rsid w:val="00B32045"/>
    <w:rsid w:val="00B32204"/>
    <w:rsid w:val="00B329D3"/>
    <w:rsid w:val="00B33452"/>
    <w:rsid w:val="00B34811"/>
    <w:rsid w:val="00B35251"/>
    <w:rsid w:val="00B35BCE"/>
    <w:rsid w:val="00B3785F"/>
    <w:rsid w:val="00B41B4E"/>
    <w:rsid w:val="00B42290"/>
    <w:rsid w:val="00B42B62"/>
    <w:rsid w:val="00B45695"/>
    <w:rsid w:val="00B477BD"/>
    <w:rsid w:val="00B479E4"/>
    <w:rsid w:val="00B50A8A"/>
    <w:rsid w:val="00B50D0F"/>
    <w:rsid w:val="00B50F20"/>
    <w:rsid w:val="00B51B3D"/>
    <w:rsid w:val="00B51C5D"/>
    <w:rsid w:val="00B53467"/>
    <w:rsid w:val="00B542A2"/>
    <w:rsid w:val="00B55939"/>
    <w:rsid w:val="00B56643"/>
    <w:rsid w:val="00B61A70"/>
    <w:rsid w:val="00B627F2"/>
    <w:rsid w:val="00B648C5"/>
    <w:rsid w:val="00B64B56"/>
    <w:rsid w:val="00B66565"/>
    <w:rsid w:val="00B75EAF"/>
    <w:rsid w:val="00B7601F"/>
    <w:rsid w:val="00B80E0C"/>
    <w:rsid w:val="00B83BD7"/>
    <w:rsid w:val="00B85044"/>
    <w:rsid w:val="00B90D45"/>
    <w:rsid w:val="00B918B4"/>
    <w:rsid w:val="00B91BB6"/>
    <w:rsid w:val="00B935C9"/>
    <w:rsid w:val="00B94279"/>
    <w:rsid w:val="00B94733"/>
    <w:rsid w:val="00B96699"/>
    <w:rsid w:val="00B96B6A"/>
    <w:rsid w:val="00BA091A"/>
    <w:rsid w:val="00BA2651"/>
    <w:rsid w:val="00BA3791"/>
    <w:rsid w:val="00BA4221"/>
    <w:rsid w:val="00BA4C4D"/>
    <w:rsid w:val="00BA6392"/>
    <w:rsid w:val="00BA6585"/>
    <w:rsid w:val="00BA6BAA"/>
    <w:rsid w:val="00BB0905"/>
    <w:rsid w:val="00BB12AF"/>
    <w:rsid w:val="00BB22C2"/>
    <w:rsid w:val="00BB2F12"/>
    <w:rsid w:val="00BB6819"/>
    <w:rsid w:val="00BC25D1"/>
    <w:rsid w:val="00BC3902"/>
    <w:rsid w:val="00BC398D"/>
    <w:rsid w:val="00BC3F0C"/>
    <w:rsid w:val="00BD22FF"/>
    <w:rsid w:val="00BD2401"/>
    <w:rsid w:val="00BD26F6"/>
    <w:rsid w:val="00BD3DBC"/>
    <w:rsid w:val="00BD4802"/>
    <w:rsid w:val="00BD6048"/>
    <w:rsid w:val="00BD75D2"/>
    <w:rsid w:val="00BE265D"/>
    <w:rsid w:val="00BE2E1B"/>
    <w:rsid w:val="00BE302F"/>
    <w:rsid w:val="00BE5A2C"/>
    <w:rsid w:val="00BF3A73"/>
    <w:rsid w:val="00BF3B50"/>
    <w:rsid w:val="00BF65AC"/>
    <w:rsid w:val="00BF74BA"/>
    <w:rsid w:val="00BF7BDD"/>
    <w:rsid w:val="00C00251"/>
    <w:rsid w:val="00C03D7B"/>
    <w:rsid w:val="00C05AD3"/>
    <w:rsid w:val="00C07191"/>
    <w:rsid w:val="00C07B8C"/>
    <w:rsid w:val="00C11CC2"/>
    <w:rsid w:val="00C11DF8"/>
    <w:rsid w:val="00C14538"/>
    <w:rsid w:val="00C1581B"/>
    <w:rsid w:val="00C15F4D"/>
    <w:rsid w:val="00C17450"/>
    <w:rsid w:val="00C17D3E"/>
    <w:rsid w:val="00C21FDB"/>
    <w:rsid w:val="00C24A8B"/>
    <w:rsid w:val="00C2720E"/>
    <w:rsid w:val="00C27D76"/>
    <w:rsid w:val="00C305DF"/>
    <w:rsid w:val="00C30FBA"/>
    <w:rsid w:val="00C3229E"/>
    <w:rsid w:val="00C32489"/>
    <w:rsid w:val="00C33580"/>
    <w:rsid w:val="00C3389D"/>
    <w:rsid w:val="00C347C9"/>
    <w:rsid w:val="00C34EE4"/>
    <w:rsid w:val="00C3593E"/>
    <w:rsid w:val="00C35FDF"/>
    <w:rsid w:val="00C36791"/>
    <w:rsid w:val="00C36D12"/>
    <w:rsid w:val="00C4012F"/>
    <w:rsid w:val="00C4068E"/>
    <w:rsid w:val="00C406FC"/>
    <w:rsid w:val="00C40B9E"/>
    <w:rsid w:val="00C40C72"/>
    <w:rsid w:val="00C425E2"/>
    <w:rsid w:val="00C44421"/>
    <w:rsid w:val="00C45F73"/>
    <w:rsid w:val="00C46619"/>
    <w:rsid w:val="00C477DC"/>
    <w:rsid w:val="00C509FC"/>
    <w:rsid w:val="00C52B76"/>
    <w:rsid w:val="00C546CA"/>
    <w:rsid w:val="00C54E2F"/>
    <w:rsid w:val="00C5540C"/>
    <w:rsid w:val="00C5585E"/>
    <w:rsid w:val="00C5746E"/>
    <w:rsid w:val="00C6055C"/>
    <w:rsid w:val="00C61324"/>
    <w:rsid w:val="00C64160"/>
    <w:rsid w:val="00C64DAC"/>
    <w:rsid w:val="00C66A7F"/>
    <w:rsid w:val="00C70559"/>
    <w:rsid w:val="00C70FA7"/>
    <w:rsid w:val="00C744EB"/>
    <w:rsid w:val="00C90960"/>
    <w:rsid w:val="00C91318"/>
    <w:rsid w:val="00C94147"/>
    <w:rsid w:val="00C94301"/>
    <w:rsid w:val="00C946A8"/>
    <w:rsid w:val="00C95246"/>
    <w:rsid w:val="00C9633F"/>
    <w:rsid w:val="00CA03C9"/>
    <w:rsid w:val="00CA349E"/>
    <w:rsid w:val="00CA41F0"/>
    <w:rsid w:val="00CA4444"/>
    <w:rsid w:val="00CA6FD2"/>
    <w:rsid w:val="00CB0720"/>
    <w:rsid w:val="00CB2352"/>
    <w:rsid w:val="00CB2AAA"/>
    <w:rsid w:val="00CB36BF"/>
    <w:rsid w:val="00CB4DFE"/>
    <w:rsid w:val="00CB5A5E"/>
    <w:rsid w:val="00CB607F"/>
    <w:rsid w:val="00CB6918"/>
    <w:rsid w:val="00CC08EB"/>
    <w:rsid w:val="00CC2655"/>
    <w:rsid w:val="00CC2CFE"/>
    <w:rsid w:val="00CC2F55"/>
    <w:rsid w:val="00CC4532"/>
    <w:rsid w:val="00CC715A"/>
    <w:rsid w:val="00CD3670"/>
    <w:rsid w:val="00CD5B93"/>
    <w:rsid w:val="00CE0C32"/>
    <w:rsid w:val="00CE2182"/>
    <w:rsid w:val="00CE3567"/>
    <w:rsid w:val="00CF1BD0"/>
    <w:rsid w:val="00D002F3"/>
    <w:rsid w:val="00D06595"/>
    <w:rsid w:val="00D069F7"/>
    <w:rsid w:val="00D103E6"/>
    <w:rsid w:val="00D1153E"/>
    <w:rsid w:val="00D12D25"/>
    <w:rsid w:val="00D13833"/>
    <w:rsid w:val="00D13A29"/>
    <w:rsid w:val="00D21924"/>
    <w:rsid w:val="00D22B1E"/>
    <w:rsid w:val="00D22C27"/>
    <w:rsid w:val="00D22C3A"/>
    <w:rsid w:val="00D26A2F"/>
    <w:rsid w:val="00D26B28"/>
    <w:rsid w:val="00D26C24"/>
    <w:rsid w:val="00D3229C"/>
    <w:rsid w:val="00D32762"/>
    <w:rsid w:val="00D3524F"/>
    <w:rsid w:val="00D354B4"/>
    <w:rsid w:val="00D35E6E"/>
    <w:rsid w:val="00D411AC"/>
    <w:rsid w:val="00D41629"/>
    <w:rsid w:val="00D447F3"/>
    <w:rsid w:val="00D473D0"/>
    <w:rsid w:val="00D5228B"/>
    <w:rsid w:val="00D539BE"/>
    <w:rsid w:val="00D5578F"/>
    <w:rsid w:val="00D573B5"/>
    <w:rsid w:val="00D57FBC"/>
    <w:rsid w:val="00D60026"/>
    <w:rsid w:val="00D61817"/>
    <w:rsid w:val="00D635CB"/>
    <w:rsid w:val="00D6732E"/>
    <w:rsid w:val="00D702F7"/>
    <w:rsid w:val="00D71336"/>
    <w:rsid w:val="00D72D0B"/>
    <w:rsid w:val="00D740A6"/>
    <w:rsid w:val="00D75B7D"/>
    <w:rsid w:val="00D76F4F"/>
    <w:rsid w:val="00D7733A"/>
    <w:rsid w:val="00D81332"/>
    <w:rsid w:val="00D84CF7"/>
    <w:rsid w:val="00D867A0"/>
    <w:rsid w:val="00D95DB2"/>
    <w:rsid w:val="00D96E42"/>
    <w:rsid w:val="00DA07D6"/>
    <w:rsid w:val="00DA08D8"/>
    <w:rsid w:val="00DA1234"/>
    <w:rsid w:val="00DA23F5"/>
    <w:rsid w:val="00DA341D"/>
    <w:rsid w:val="00DA4F22"/>
    <w:rsid w:val="00DB3CBB"/>
    <w:rsid w:val="00DB3DBD"/>
    <w:rsid w:val="00DB5E7B"/>
    <w:rsid w:val="00DB61B4"/>
    <w:rsid w:val="00DC1D00"/>
    <w:rsid w:val="00DC4261"/>
    <w:rsid w:val="00DC6716"/>
    <w:rsid w:val="00DC7906"/>
    <w:rsid w:val="00DC79A9"/>
    <w:rsid w:val="00DD0371"/>
    <w:rsid w:val="00DD3B54"/>
    <w:rsid w:val="00DD462C"/>
    <w:rsid w:val="00DD5424"/>
    <w:rsid w:val="00DD5DD9"/>
    <w:rsid w:val="00DD64F5"/>
    <w:rsid w:val="00DD6680"/>
    <w:rsid w:val="00DD7CD7"/>
    <w:rsid w:val="00DD7FF4"/>
    <w:rsid w:val="00DE090A"/>
    <w:rsid w:val="00DE634D"/>
    <w:rsid w:val="00DE69D1"/>
    <w:rsid w:val="00DE7DF9"/>
    <w:rsid w:val="00DF07A9"/>
    <w:rsid w:val="00DF0B1C"/>
    <w:rsid w:val="00DF0D43"/>
    <w:rsid w:val="00DF468A"/>
    <w:rsid w:val="00DF57DC"/>
    <w:rsid w:val="00DF5A69"/>
    <w:rsid w:val="00DF7942"/>
    <w:rsid w:val="00E02544"/>
    <w:rsid w:val="00E0597E"/>
    <w:rsid w:val="00E05B52"/>
    <w:rsid w:val="00E07169"/>
    <w:rsid w:val="00E12510"/>
    <w:rsid w:val="00E126D5"/>
    <w:rsid w:val="00E13241"/>
    <w:rsid w:val="00E1480D"/>
    <w:rsid w:val="00E1533A"/>
    <w:rsid w:val="00E15C82"/>
    <w:rsid w:val="00E16AF7"/>
    <w:rsid w:val="00E1704B"/>
    <w:rsid w:val="00E171C8"/>
    <w:rsid w:val="00E17D00"/>
    <w:rsid w:val="00E24C6B"/>
    <w:rsid w:val="00E2502B"/>
    <w:rsid w:val="00E251E4"/>
    <w:rsid w:val="00E25EA6"/>
    <w:rsid w:val="00E26F3E"/>
    <w:rsid w:val="00E275AF"/>
    <w:rsid w:val="00E315E0"/>
    <w:rsid w:val="00E33A9F"/>
    <w:rsid w:val="00E33AB5"/>
    <w:rsid w:val="00E3590A"/>
    <w:rsid w:val="00E35E0E"/>
    <w:rsid w:val="00E37892"/>
    <w:rsid w:val="00E40281"/>
    <w:rsid w:val="00E4165F"/>
    <w:rsid w:val="00E437CA"/>
    <w:rsid w:val="00E43820"/>
    <w:rsid w:val="00E53875"/>
    <w:rsid w:val="00E559AC"/>
    <w:rsid w:val="00E562AE"/>
    <w:rsid w:val="00E564D5"/>
    <w:rsid w:val="00E60B19"/>
    <w:rsid w:val="00E6162F"/>
    <w:rsid w:val="00E6337D"/>
    <w:rsid w:val="00E63A44"/>
    <w:rsid w:val="00E65C2F"/>
    <w:rsid w:val="00E705C1"/>
    <w:rsid w:val="00E7114D"/>
    <w:rsid w:val="00E730E8"/>
    <w:rsid w:val="00E7329C"/>
    <w:rsid w:val="00E74C2D"/>
    <w:rsid w:val="00E750D9"/>
    <w:rsid w:val="00E81C48"/>
    <w:rsid w:val="00E82212"/>
    <w:rsid w:val="00E82C3D"/>
    <w:rsid w:val="00E84139"/>
    <w:rsid w:val="00E85F89"/>
    <w:rsid w:val="00E86262"/>
    <w:rsid w:val="00E86BA8"/>
    <w:rsid w:val="00E925C7"/>
    <w:rsid w:val="00E92863"/>
    <w:rsid w:val="00E96869"/>
    <w:rsid w:val="00EA1E43"/>
    <w:rsid w:val="00EA507F"/>
    <w:rsid w:val="00EA6D01"/>
    <w:rsid w:val="00EB146D"/>
    <w:rsid w:val="00EB3B66"/>
    <w:rsid w:val="00EB78FE"/>
    <w:rsid w:val="00EC0810"/>
    <w:rsid w:val="00EC19FD"/>
    <w:rsid w:val="00EC4FE0"/>
    <w:rsid w:val="00EC6C7F"/>
    <w:rsid w:val="00EC6E88"/>
    <w:rsid w:val="00EC7ED9"/>
    <w:rsid w:val="00ED0420"/>
    <w:rsid w:val="00ED28E4"/>
    <w:rsid w:val="00ED33D5"/>
    <w:rsid w:val="00ED60E0"/>
    <w:rsid w:val="00ED7B60"/>
    <w:rsid w:val="00EE215F"/>
    <w:rsid w:val="00EE2A49"/>
    <w:rsid w:val="00EE73E8"/>
    <w:rsid w:val="00EF028C"/>
    <w:rsid w:val="00EF38B9"/>
    <w:rsid w:val="00EF5754"/>
    <w:rsid w:val="00EF7A8B"/>
    <w:rsid w:val="00F02436"/>
    <w:rsid w:val="00F176AE"/>
    <w:rsid w:val="00F2072D"/>
    <w:rsid w:val="00F22FC6"/>
    <w:rsid w:val="00F23C70"/>
    <w:rsid w:val="00F27CB9"/>
    <w:rsid w:val="00F31159"/>
    <w:rsid w:val="00F35FF7"/>
    <w:rsid w:val="00F37BFE"/>
    <w:rsid w:val="00F42C32"/>
    <w:rsid w:val="00F43AD3"/>
    <w:rsid w:val="00F45500"/>
    <w:rsid w:val="00F4699D"/>
    <w:rsid w:val="00F47D99"/>
    <w:rsid w:val="00F503F8"/>
    <w:rsid w:val="00F50BFA"/>
    <w:rsid w:val="00F525D5"/>
    <w:rsid w:val="00F5309B"/>
    <w:rsid w:val="00F53BC4"/>
    <w:rsid w:val="00F5452E"/>
    <w:rsid w:val="00F560FE"/>
    <w:rsid w:val="00F56674"/>
    <w:rsid w:val="00F5789A"/>
    <w:rsid w:val="00F60CAC"/>
    <w:rsid w:val="00F61667"/>
    <w:rsid w:val="00F623DF"/>
    <w:rsid w:val="00F629E7"/>
    <w:rsid w:val="00F63AF6"/>
    <w:rsid w:val="00F66EA7"/>
    <w:rsid w:val="00F73BC5"/>
    <w:rsid w:val="00F75FA7"/>
    <w:rsid w:val="00F8220A"/>
    <w:rsid w:val="00F8657D"/>
    <w:rsid w:val="00F9252E"/>
    <w:rsid w:val="00F92B18"/>
    <w:rsid w:val="00F92F69"/>
    <w:rsid w:val="00F96699"/>
    <w:rsid w:val="00F97836"/>
    <w:rsid w:val="00FA1E51"/>
    <w:rsid w:val="00FA493E"/>
    <w:rsid w:val="00FA57CA"/>
    <w:rsid w:val="00FA606F"/>
    <w:rsid w:val="00FB0A9E"/>
    <w:rsid w:val="00FB4150"/>
    <w:rsid w:val="00FB59FC"/>
    <w:rsid w:val="00FB5D88"/>
    <w:rsid w:val="00FC09B9"/>
    <w:rsid w:val="00FC0AD0"/>
    <w:rsid w:val="00FC0F1F"/>
    <w:rsid w:val="00FC220A"/>
    <w:rsid w:val="00FC7600"/>
    <w:rsid w:val="00FC78A1"/>
    <w:rsid w:val="00FD1879"/>
    <w:rsid w:val="00FD19FF"/>
    <w:rsid w:val="00FD4728"/>
    <w:rsid w:val="00FD5317"/>
    <w:rsid w:val="00FD53A8"/>
    <w:rsid w:val="00FE3B37"/>
    <w:rsid w:val="00FE4CE2"/>
    <w:rsid w:val="00FE50C0"/>
    <w:rsid w:val="00FE57A8"/>
    <w:rsid w:val="00FF3002"/>
    <w:rsid w:val="00FF584B"/>
    <w:rsid w:val="00FF5B22"/>
    <w:rsid w:val="00FF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BEB6F"/>
  <w15:chartTrackingRefBased/>
  <w15:docId w15:val="{B6353F6C-DED9-4506-A6DF-A4C17A37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0EF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440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4402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24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77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7740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C2CF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CC2C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2CF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1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ootcamp.case.edu/coding/landing/?s=Google-Unbranded_RFull_&amp;msg_cv_scta=4&amp;msg_cv_stbn=1&amp;msg_cv_fcta=1&amp;fqvar1=3&amp;pkw=how%20to%20programmer&amp;pcrid=456262199641&amp;pmt=e&amp;utm_source=google&amp;utm_medium=cpc&amp;utm_campaign=GGL%7CCASE-WESTERN-UNIVERSITY%7CSEM%7CCODING%7C-%7COFL%7C_RFull_%7CALL%7CNBD-G%7CEXACT%7CEmployment%7CExploratory&amp;utm_term=how%20to%20programmer&amp;s=google&amp;k=how%20to%20programmer&amp;utm_adgroupid=109099030480&amp;utm_locationphysicalms=9015574&amp;utm_matchtype=e&amp;utm_network=g&amp;utm_device=c&amp;utm_content=456262199641&amp;utm_placement=&amp;gclid=CjwKCAiAr6-ABhAfEiwADO4sfRCTK7eaugRkiuuHVrkbMvxLQt2HBJWMGOhlsbcqSL9AUW8dFIRFXRoCaGEQAvD_BwE&amp;gclsrc=aw.ds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truckerpath.com/truckloads/broker-load-board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truckdispatch360.com" TargetMode="Externa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mailto:info@fastandeasydispatching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on4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E051D6-6FA0-4592-AA7D-09A6EF62F2A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1256</TotalTime>
  <Pages>11</Pages>
  <Words>2644</Words>
  <Characters>15073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1050</cp:revision>
  <dcterms:created xsi:type="dcterms:W3CDTF">2021-01-21T07:21:00Z</dcterms:created>
  <dcterms:modified xsi:type="dcterms:W3CDTF">2021-01-28T13:44:00Z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