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0A34B8" w14:textId="77777777" w:rsidR="001D5853" w:rsidRPr="001D5853" w:rsidRDefault="001D5853" w:rsidP="001D5853">
      <w:pPr>
        <w:jc w:val="center"/>
        <w:rPr>
          <w:b/>
          <w:bCs/>
          <w:sz w:val="44"/>
          <w:szCs w:val="44"/>
        </w:rPr>
      </w:pPr>
      <w:proofErr w:type="spellStart"/>
      <w:r w:rsidRPr="001D5853">
        <w:rPr>
          <w:b/>
          <w:bCs/>
          <w:sz w:val="44"/>
          <w:szCs w:val="44"/>
        </w:rPr>
        <w:t>Fast&amp;Easy</w:t>
      </w:r>
      <w:proofErr w:type="spellEnd"/>
      <w:r w:rsidRPr="001D5853">
        <w:rPr>
          <w:b/>
          <w:bCs/>
          <w:sz w:val="44"/>
          <w:szCs w:val="44"/>
        </w:rPr>
        <w:t xml:space="preserve"> </w:t>
      </w:r>
    </w:p>
    <w:p w14:paraId="31D080C6" w14:textId="0DA2C91D" w:rsidR="00BA5CB4" w:rsidRPr="00BA5CB4" w:rsidRDefault="001D5853" w:rsidP="00BA5CB4">
      <w:pPr>
        <w:jc w:val="center"/>
        <w:rPr>
          <w:b/>
          <w:bCs/>
          <w:sz w:val="44"/>
          <w:szCs w:val="44"/>
        </w:rPr>
      </w:pPr>
      <w:r w:rsidRPr="001D5853">
        <w:rPr>
          <w:b/>
          <w:bCs/>
          <w:sz w:val="44"/>
          <w:szCs w:val="44"/>
        </w:rPr>
        <w:t>Dispatching LLC</w:t>
      </w:r>
    </w:p>
    <w:tbl>
      <w:tblPr>
        <w:tblStyle w:val="TableGrid"/>
        <w:tblW w:w="10795" w:type="dxa"/>
        <w:tblLook w:val="04A0" w:firstRow="1" w:lastRow="0" w:firstColumn="1" w:lastColumn="0" w:noHBand="0" w:noVBand="1"/>
      </w:tblPr>
      <w:tblGrid>
        <w:gridCol w:w="3505"/>
        <w:gridCol w:w="2520"/>
        <w:gridCol w:w="2610"/>
        <w:gridCol w:w="2160"/>
      </w:tblGrid>
      <w:tr w:rsidR="00BA5CB4" w14:paraId="6DE88E2A" w14:textId="77777777" w:rsidTr="00BA5CB4">
        <w:tc>
          <w:tcPr>
            <w:tcW w:w="3505" w:type="dxa"/>
            <w:tcBorders>
              <w:top w:val="nil"/>
              <w:left w:val="nil"/>
              <w:bottom w:val="single" w:sz="4" w:space="0" w:color="auto"/>
              <w:right w:val="nil"/>
            </w:tcBorders>
          </w:tcPr>
          <w:p w14:paraId="219635C5" w14:textId="77777777" w:rsidR="00BA5CB4" w:rsidRPr="001D5853" w:rsidRDefault="00BA5CB4" w:rsidP="001D5853">
            <w:pPr>
              <w:rPr>
                <w:b/>
                <w:bCs/>
                <w:color w:val="5B9BD5" w:themeColor="accent1"/>
                <w:sz w:val="72"/>
                <w:szCs w:val="72"/>
              </w:rPr>
            </w:pPr>
          </w:p>
        </w:tc>
        <w:tc>
          <w:tcPr>
            <w:tcW w:w="2520" w:type="dxa"/>
            <w:tcBorders>
              <w:top w:val="nil"/>
              <w:left w:val="nil"/>
              <w:bottom w:val="single" w:sz="4" w:space="0" w:color="auto"/>
              <w:right w:val="nil"/>
            </w:tcBorders>
          </w:tcPr>
          <w:p w14:paraId="1A9988F5" w14:textId="77777777" w:rsidR="00BA5CB4" w:rsidRPr="001D5853" w:rsidRDefault="00BA5CB4" w:rsidP="001D5853">
            <w:pPr>
              <w:rPr>
                <w:b/>
                <w:bCs/>
                <w:sz w:val="24"/>
                <w:szCs w:val="24"/>
              </w:rPr>
            </w:pPr>
          </w:p>
        </w:tc>
        <w:tc>
          <w:tcPr>
            <w:tcW w:w="2610" w:type="dxa"/>
            <w:tcBorders>
              <w:top w:val="nil"/>
              <w:left w:val="nil"/>
              <w:bottom w:val="single" w:sz="4" w:space="0" w:color="auto"/>
              <w:right w:val="nil"/>
            </w:tcBorders>
          </w:tcPr>
          <w:p w14:paraId="0F27CFEF" w14:textId="77777777" w:rsidR="00BA5CB4" w:rsidRPr="001D5853" w:rsidRDefault="00BA5CB4" w:rsidP="001D5853">
            <w:pPr>
              <w:rPr>
                <w:sz w:val="24"/>
                <w:szCs w:val="24"/>
              </w:rPr>
            </w:pPr>
          </w:p>
        </w:tc>
        <w:tc>
          <w:tcPr>
            <w:tcW w:w="2160" w:type="dxa"/>
            <w:tcBorders>
              <w:top w:val="nil"/>
              <w:left w:val="nil"/>
              <w:bottom w:val="single" w:sz="4" w:space="0" w:color="auto"/>
              <w:right w:val="nil"/>
            </w:tcBorders>
          </w:tcPr>
          <w:p w14:paraId="0560CEC2" w14:textId="77777777" w:rsidR="00BA5CB4" w:rsidRDefault="00BA5CB4" w:rsidP="001D5853">
            <w:pPr>
              <w:rPr>
                <w:b/>
                <w:bCs/>
                <w:sz w:val="24"/>
                <w:szCs w:val="24"/>
              </w:rPr>
            </w:pPr>
          </w:p>
        </w:tc>
      </w:tr>
      <w:tr w:rsidR="001D5853" w14:paraId="10941661" w14:textId="77777777" w:rsidTr="00BA5CB4">
        <w:tc>
          <w:tcPr>
            <w:tcW w:w="3505" w:type="dxa"/>
            <w:tcBorders>
              <w:top w:val="single" w:sz="4" w:space="0" w:color="auto"/>
              <w:left w:val="nil"/>
              <w:bottom w:val="single" w:sz="4" w:space="0" w:color="auto"/>
              <w:right w:val="nil"/>
            </w:tcBorders>
          </w:tcPr>
          <w:p w14:paraId="278B6295" w14:textId="51A2FEF6" w:rsidR="001D5853" w:rsidRPr="00BA5CB4" w:rsidRDefault="001D5853" w:rsidP="001D5853">
            <w:pPr>
              <w:rPr>
                <w:rFonts w:ascii="Abadi Extra Light" w:hAnsi="Abadi Extra Light"/>
                <w:b/>
                <w:bCs/>
                <w:color w:val="5B9BD5" w:themeColor="accent1"/>
                <w:sz w:val="56"/>
                <w:szCs w:val="56"/>
              </w:rPr>
            </w:pPr>
            <w:r w:rsidRPr="00BA5CB4">
              <w:rPr>
                <w:rFonts w:ascii="Abadi Extra Light" w:hAnsi="Abadi Extra Light"/>
                <w:b/>
                <w:bCs/>
                <w:color w:val="5B9BD5" w:themeColor="accent1"/>
                <w:sz w:val="72"/>
                <w:szCs w:val="72"/>
              </w:rPr>
              <w:t>INVOICE</w:t>
            </w:r>
          </w:p>
        </w:tc>
        <w:tc>
          <w:tcPr>
            <w:tcW w:w="2520" w:type="dxa"/>
            <w:tcBorders>
              <w:top w:val="single" w:sz="4" w:space="0" w:color="auto"/>
              <w:left w:val="nil"/>
              <w:bottom w:val="single" w:sz="4" w:space="0" w:color="auto"/>
              <w:right w:val="nil"/>
            </w:tcBorders>
          </w:tcPr>
          <w:p w14:paraId="12F23105" w14:textId="77777777" w:rsidR="001D5853" w:rsidRPr="001D5853" w:rsidRDefault="001D5853" w:rsidP="001D5853">
            <w:pPr>
              <w:rPr>
                <w:b/>
                <w:bCs/>
                <w:sz w:val="24"/>
                <w:szCs w:val="24"/>
              </w:rPr>
            </w:pPr>
            <w:r w:rsidRPr="001D5853">
              <w:rPr>
                <w:b/>
                <w:bCs/>
                <w:sz w:val="24"/>
                <w:szCs w:val="24"/>
              </w:rPr>
              <w:t>Prepared for:</w:t>
            </w:r>
          </w:p>
          <w:p w14:paraId="2910AA75" w14:textId="77777777" w:rsidR="001D5853" w:rsidRPr="001D5853" w:rsidRDefault="001D5853" w:rsidP="001D5853">
            <w:pPr>
              <w:rPr>
                <w:sz w:val="24"/>
                <w:szCs w:val="24"/>
              </w:rPr>
            </w:pPr>
            <w:r w:rsidRPr="001D5853">
              <w:rPr>
                <w:sz w:val="24"/>
                <w:szCs w:val="24"/>
              </w:rPr>
              <w:t>Ray C. Williams</w:t>
            </w:r>
          </w:p>
          <w:p w14:paraId="2951A594" w14:textId="409D6450" w:rsidR="001D5853" w:rsidRPr="001D5853" w:rsidRDefault="001D5853" w:rsidP="001D5853">
            <w:pPr>
              <w:rPr>
                <w:sz w:val="28"/>
                <w:szCs w:val="28"/>
              </w:rPr>
            </w:pPr>
            <w:r w:rsidRPr="001D5853">
              <w:rPr>
                <w:sz w:val="24"/>
                <w:szCs w:val="24"/>
              </w:rPr>
              <w:t>360 Trucking</w:t>
            </w:r>
          </w:p>
        </w:tc>
        <w:tc>
          <w:tcPr>
            <w:tcW w:w="2610" w:type="dxa"/>
            <w:tcBorders>
              <w:top w:val="single" w:sz="4" w:space="0" w:color="auto"/>
              <w:left w:val="nil"/>
              <w:bottom w:val="single" w:sz="4" w:space="0" w:color="auto"/>
              <w:right w:val="nil"/>
            </w:tcBorders>
          </w:tcPr>
          <w:p w14:paraId="75486270" w14:textId="77777777" w:rsidR="001D5853" w:rsidRDefault="001D5853" w:rsidP="001D5853">
            <w:pPr>
              <w:rPr>
                <w:sz w:val="24"/>
                <w:szCs w:val="24"/>
              </w:rPr>
            </w:pPr>
            <w:r w:rsidRPr="001D5853">
              <w:rPr>
                <w:sz w:val="24"/>
                <w:szCs w:val="24"/>
              </w:rPr>
              <w:t>720 Lower</w:t>
            </w:r>
          </w:p>
          <w:p w14:paraId="2FDB2F89" w14:textId="74F54956" w:rsidR="001D5853" w:rsidRPr="001D5853" w:rsidRDefault="001D5853" w:rsidP="001D5853">
            <w:pPr>
              <w:rPr>
                <w:sz w:val="24"/>
                <w:szCs w:val="24"/>
              </w:rPr>
            </w:pPr>
            <w:r w:rsidRPr="001D5853">
              <w:rPr>
                <w:sz w:val="24"/>
                <w:szCs w:val="24"/>
              </w:rPr>
              <w:t>Woodville Rd.</w:t>
            </w:r>
          </w:p>
          <w:p w14:paraId="3C49E220" w14:textId="16300E31" w:rsidR="001D5853" w:rsidRPr="001D5853" w:rsidRDefault="001D5853" w:rsidP="001D5853">
            <w:pPr>
              <w:rPr>
                <w:sz w:val="24"/>
                <w:szCs w:val="24"/>
              </w:rPr>
            </w:pPr>
            <w:r w:rsidRPr="001D5853">
              <w:rPr>
                <w:sz w:val="24"/>
                <w:szCs w:val="24"/>
              </w:rPr>
              <w:t xml:space="preserve">Natchez, MS </w:t>
            </w:r>
            <w:r>
              <w:rPr>
                <w:sz w:val="24"/>
                <w:szCs w:val="24"/>
              </w:rPr>
              <w:t>39210</w:t>
            </w:r>
          </w:p>
        </w:tc>
        <w:tc>
          <w:tcPr>
            <w:tcW w:w="2160" w:type="dxa"/>
            <w:tcBorders>
              <w:top w:val="single" w:sz="4" w:space="0" w:color="auto"/>
              <w:left w:val="nil"/>
              <w:bottom w:val="single" w:sz="4" w:space="0" w:color="auto"/>
              <w:right w:val="nil"/>
            </w:tcBorders>
          </w:tcPr>
          <w:p w14:paraId="55865D1D" w14:textId="3540F655" w:rsidR="001D5853" w:rsidRPr="0043009E" w:rsidRDefault="001D5853" w:rsidP="001D5853">
            <w:pPr>
              <w:rPr>
                <w:b/>
                <w:bCs/>
                <w:sz w:val="24"/>
                <w:szCs w:val="24"/>
              </w:rPr>
            </w:pPr>
            <w:r>
              <w:rPr>
                <w:b/>
                <w:bCs/>
                <w:sz w:val="24"/>
                <w:szCs w:val="24"/>
              </w:rPr>
              <w:t>T</w:t>
            </w:r>
            <w:r w:rsidR="0043009E">
              <w:rPr>
                <w:b/>
                <w:bCs/>
                <w:sz w:val="24"/>
                <w:szCs w:val="24"/>
              </w:rPr>
              <w:t xml:space="preserve"> </w:t>
            </w:r>
            <w:r w:rsidR="0043009E">
              <w:rPr>
                <w:sz w:val="24"/>
                <w:szCs w:val="24"/>
              </w:rPr>
              <w:t>(</w:t>
            </w:r>
            <w:r w:rsidRPr="001D5853">
              <w:rPr>
                <w:sz w:val="24"/>
                <w:szCs w:val="24"/>
              </w:rPr>
              <w:t>601</w:t>
            </w:r>
            <w:r w:rsidR="0043009E">
              <w:rPr>
                <w:sz w:val="24"/>
                <w:szCs w:val="24"/>
              </w:rPr>
              <w:t xml:space="preserve">) </w:t>
            </w:r>
            <w:r w:rsidRPr="001D5853">
              <w:rPr>
                <w:sz w:val="24"/>
                <w:szCs w:val="24"/>
              </w:rPr>
              <w:t>807-9357</w:t>
            </w:r>
          </w:p>
          <w:p w14:paraId="7974CAC6" w14:textId="26E90C37" w:rsidR="00BA5CB4" w:rsidRPr="00BA5CB4" w:rsidRDefault="00BA5CB4" w:rsidP="00BA5CB4">
            <w:pPr>
              <w:jc w:val="right"/>
              <w:rPr>
                <w:sz w:val="24"/>
                <w:szCs w:val="24"/>
              </w:rPr>
            </w:pPr>
          </w:p>
        </w:tc>
      </w:tr>
      <w:tr w:rsidR="00BA5CB4" w14:paraId="7304839A" w14:textId="77777777" w:rsidTr="00BA5CB4">
        <w:tc>
          <w:tcPr>
            <w:tcW w:w="3505" w:type="dxa"/>
            <w:tcBorders>
              <w:top w:val="single" w:sz="4" w:space="0" w:color="auto"/>
              <w:left w:val="nil"/>
              <w:bottom w:val="nil"/>
              <w:right w:val="nil"/>
            </w:tcBorders>
          </w:tcPr>
          <w:p w14:paraId="0E27917E" w14:textId="77777777" w:rsidR="00BA5CB4" w:rsidRPr="00BA5CB4" w:rsidRDefault="00BA5CB4" w:rsidP="001D5853">
            <w:pPr>
              <w:rPr>
                <w:b/>
                <w:bCs/>
                <w:color w:val="5B9BD5" w:themeColor="accent1"/>
                <w:sz w:val="24"/>
                <w:szCs w:val="24"/>
              </w:rPr>
            </w:pPr>
          </w:p>
        </w:tc>
        <w:tc>
          <w:tcPr>
            <w:tcW w:w="2520" w:type="dxa"/>
            <w:tcBorders>
              <w:top w:val="single" w:sz="4" w:space="0" w:color="auto"/>
              <w:left w:val="nil"/>
              <w:bottom w:val="nil"/>
              <w:right w:val="nil"/>
            </w:tcBorders>
          </w:tcPr>
          <w:p w14:paraId="1F05410D" w14:textId="77777777" w:rsidR="00BA5CB4" w:rsidRPr="001D5853" w:rsidRDefault="00BA5CB4" w:rsidP="001D5853">
            <w:pPr>
              <w:rPr>
                <w:b/>
                <w:bCs/>
                <w:sz w:val="24"/>
                <w:szCs w:val="24"/>
              </w:rPr>
            </w:pPr>
          </w:p>
        </w:tc>
        <w:tc>
          <w:tcPr>
            <w:tcW w:w="2610" w:type="dxa"/>
            <w:tcBorders>
              <w:top w:val="single" w:sz="4" w:space="0" w:color="auto"/>
              <w:left w:val="nil"/>
              <w:bottom w:val="nil"/>
              <w:right w:val="nil"/>
            </w:tcBorders>
          </w:tcPr>
          <w:p w14:paraId="279D64FE" w14:textId="77777777" w:rsidR="00BA5CB4" w:rsidRPr="001D5853" w:rsidRDefault="00BA5CB4" w:rsidP="001D5853">
            <w:pPr>
              <w:rPr>
                <w:sz w:val="24"/>
                <w:szCs w:val="24"/>
              </w:rPr>
            </w:pPr>
          </w:p>
        </w:tc>
        <w:tc>
          <w:tcPr>
            <w:tcW w:w="2160" w:type="dxa"/>
            <w:tcBorders>
              <w:top w:val="single" w:sz="4" w:space="0" w:color="auto"/>
              <w:left w:val="nil"/>
              <w:bottom w:val="nil"/>
              <w:right w:val="nil"/>
            </w:tcBorders>
          </w:tcPr>
          <w:p w14:paraId="5C3832DF" w14:textId="77777777" w:rsidR="00BA5CB4" w:rsidRDefault="00BA5CB4" w:rsidP="001D5853">
            <w:pPr>
              <w:rPr>
                <w:b/>
                <w:bCs/>
                <w:sz w:val="24"/>
                <w:szCs w:val="24"/>
              </w:rPr>
            </w:pPr>
          </w:p>
        </w:tc>
      </w:tr>
    </w:tbl>
    <w:p w14:paraId="7535220A" w14:textId="5E058BB1" w:rsidR="00BA5CB4" w:rsidRPr="00BA5CB4" w:rsidRDefault="00BA5CB4" w:rsidP="001D5853">
      <w:pPr>
        <w:rPr>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7"/>
        <w:gridCol w:w="2697"/>
        <w:gridCol w:w="2698"/>
        <w:gridCol w:w="2698"/>
      </w:tblGrid>
      <w:tr w:rsidR="00BA5CB4" w14:paraId="573B961C" w14:textId="77777777" w:rsidTr="00340397">
        <w:tc>
          <w:tcPr>
            <w:tcW w:w="2697" w:type="dxa"/>
            <w:tcBorders>
              <w:bottom w:val="single" w:sz="4" w:space="0" w:color="auto"/>
            </w:tcBorders>
          </w:tcPr>
          <w:p w14:paraId="2FDA60FE" w14:textId="2DDA5A61" w:rsidR="00BA5CB4" w:rsidRPr="00BA5CB4" w:rsidRDefault="00BA5CB4" w:rsidP="00BA5CB4">
            <w:pPr>
              <w:rPr>
                <w:b/>
                <w:bCs/>
                <w:sz w:val="32"/>
                <w:szCs w:val="32"/>
              </w:rPr>
            </w:pPr>
            <w:r>
              <w:rPr>
                <w:b/>
                <w:bCs/>
                <w:sz w:val="32"/>
                <w:szCs w:val="32"/>
              </w:rPr>
              <w:t>Invoice #</w:t>
            </w:r>
          </w:p>
        </w:tc>
        <w:tc>
          <w:tcPr>
            <w:tcW w:w="2697" w:type="dxa"/>
            <w:tcBorders>
              <w:bottom w:val="single" w:sz="4" w:space="0" w:color="auto"/>
            </w:tcBorders>
          </w:tcPr>
          <w:p w14:paraId="67C7B85A" w14:textId="1F7579E2" w:rsidR="00BA5CB4" w:rsidRPr="00340397" w:rsidRDefault="00340397" w:rsidP="00BA5CB4">
            <w:pPr>
              <w:rPr>
                <w:b/>
                <w:bCs/>
                <w:sz w:val="32"/>
                <w:szCs w:val="32"/>
              </w:rPr>
            </w:pPr>
            <w:r>
              <w:rPr>
                <w:b/>
                <w:bCs/>
                <w:sz w:val="32"/>
                <w:szCs w:val="32"/>
              </w:rPr>
              <w:t>Date</w:t>
            </w:r>
          </w:p>
        </w:tc>
        <w:tc>
          <w:tcPr>
            <w:tcW w:w="2698" w:type="dxa"/>
            <w:tcBorders>
              <w:bottom w:val="single" w:sz="4" w:space="0" w:color="auto"/>
            </w:tcBorders>
          </w:tcPr>
          <w:p w14:paraId="73F84ADB" w14:textId="4BC4A6D5" w:rsidR="00BA5CB4" w:rsidRPr="00340397" w:rsidRDefault="00340397" w:rsidP="00BA5CB4">
            <w:pPr>
              <w:rPr>
                <w:b/>
                <w:bCs/>
                <w:sz w:val="32"/>
                <w:szCs w:val="32"/>
              </w:rPr>
            </w:pPr>
            <w:r>
              <w:rPr>
                <w:b/>
                <w:bCs/>
                <w:sz w:val="32"/>
                <w:szCs w:val="32"/>
              </w:rPr>
              <w:t>Payment Due</w:t>
            </w:r>
          </w:p>
        </w:tc>
        <w:tc>
          <w:tcPr>
            <w:tcW w:w="2698" w:type="dxa"/>
          </w:tcPr>
          <w:p w14:paraId="175C9E8F" w14:textId="77777777" w:rsidR="00BA5CB4" w:rsidRDefault="00BA5CB4" w:rsidP="00BA5CB4">
            <w:pPr>
              <w:rPr>
                <w:b/>
                <w:bCs/>
                <w:sz w:val="32"/>
                <w:szCs w:val="32"/>
                <w:u w:val="single"/>
              </w:rPr>
            </w:pPr>
          </w:p>
        </w:tc>
      </w:tr>
      <w:tr w:rsidR="00BA5CB4" w14:paraId="7E4D9A93" w14:textId="77777777" w:rsidTr="00340397">
        <w:tc>
          <w:tcPr>
            <w:tcW w:w="2697" w:type="dxa"/>
            <w:tcBorders>
              <w:top w:val="single" w:sz="4" w:space="0" w:color="auto"/>
            </w:tcBorders>
          </w:tcPr>
          <w:p w14:paraId="23FA98EC" w14:textId="323F1E5C" w:rsidR="00BA5CB4" w:rsidRPr="00340397" w:rsidRDefault="00BA5CB4" w:rsidP="00BA5CB4">
            <w:pPr>
              <w:rPr>
                <w:sz w:val="32"/>
                <w:szCs w:val="32"/>
              </w:rPr>
            </w:pPr>
            <w:r w:rsidRPr="00340397">
              <w:rPr>
                <w:sz w:val="32"/>
                <w:szCs w:val="32"/>
              </w:rPr>
              <w:t>#000100</w:t>
            </w:r>
          </w:p>
        </w:tc>
        <w:tc>
          <w:tcPr>
            <w:tcW w:w="2697" w:type="dxa"/>
            <w:tcBorders>
              <w:top w:val="single" w:sz="4" w:space="0" w:color="auto"/>
            </w:tcBorders>
          </w:tcPr>
          <w:p w14:paraId="5FC96D06" w14:textId="1EDDEBD7" w:rsidR="00BA5CB4" w:rsidRPr="00340397" w:rsidRDefault="00340397" w:rsidP="00BA5CB4">
            <w:pPr>
              <w:rPr>
                <w:sz w:val="32"/>
                <w:szCs w:val="32"/>
              </w:rPr>
            </w:pPr>
            <w:r w:rsidRPr="00340397">
              <w:rPr>
                <w:sz w:val="32"/>
                <w:szCs w:val="32"/>
              </w:rPr>
              <w:t>01/31/2021</w:t>
            </w:r>
          </w:p>
        </w:tc>
        <w:tc>
          <w:tcPr>
            <w:tcW w:w="2698" w:type="dxa"/>
            <w:tcBorders>
              <w:top w:val="single" w:sz="4" w:space="0" w:color="auto"/>
            </w:tcBorders>
          </w:tcPr>
          <w:p w14:paraId="4D687079" w14:textId="5F5E6BDC" w:rsidR="00BA5CB4" w:rsidRPr="00340397" w:rsidRDefault="00340397" w:rsidP="00BA5CB4">
            <w:pPr>
              <w:rPr>
                <w:sz w:val="32"/>
                <w:szCs w:val="32"/>
              </w:rPr>
            </w:pPr>
            <w:r>
              <w:rPr>
                <w:sz w:val="32"/>
                <w:szCs w:val="32"/>
              </w:rPr>
              <w:t>02/10/2021</w:t>
            </w:r>
          </w:p>
        </w:tc>
        <w:tc>
          <w:tcPr>
            <w:tcW w:w="2698" w:type="dxa"/>
          </w:tcPr>
          <w:p w14:paraId="3AAF9E03" w14:textId="77777777" w:rsidR="00BA5CB4" w:rsidRDefault="00BA5CB4" w:rsidP="00BA5CB4">
            <w:pPr>
              <w:rPr>
                <w:b/>
                <w:bCs/>
                <w:sz w:val="32"/>
                <w:szCs w:val="32"/>
                <w:u w:val="single"/>
              </w:rPr>
            </w:pPr>
          </w:p>
        </w:tc>
      </w:tr>
    </w:tbl>
    <w:p w14:paraId="7F4D309E" w14:textId="30CC0E47" w:rsidR="001D5853" w:rsidRDefault="001D5853" w:rsidP="00BA5CB4">
      <w:pPr>
        <w:rPr>
          <w:b/>
          <w:bCs/>
          <w:sz w:val="32"/>
          <w:szCs w:val="32"/>
          <w:u w:val="single"/>
        </w:rPr>
      </w:pPr>
    </w:p>
    <w:p w14:paraId="1F4C8B2B" w14:textId="06F04245" w:rsidR="00340397" w:rsidRDefault="00340397" w:rsidP="00BA5CB4">
      <w:pPr>
        <w:rPr>
          <w:b/>
          <w:bCs/>
          <w:sz w:val="32"/>
          <w:szCs w:val="32"/>
          <w:u w:val="single"/>
        </w:rPr>
      </w:pPr>
    </w:p>
    <w:p w14:paraId="4A2AFF99" w14:textId="3557DF2E" w:rsidR="00340397" w:rsidRPr="00340397" w:rsidRDefault="00340397" w:rsidP="00BA5CB4">
      <w:pPr>
        <w:rPr>
          <w:b/>
          <w:bCs/>
          <w:sz w:val="32"/>
          <w:szCs w:val="32"/>
        </w:rPr>
      </w:pPr>
    </w:p>
    <w:tbl>
      <w:tblPr>
        <w:tblStyle w:val="TableGrid"/>
        <w:tblW w:w="10816" w:type="dxa"/>
        <w:tblLook w:val="04A0" w:firstRow="1" w:lastRow="0" w:firstColumn="1" w:lastColumn="0" w:noHBand="0" w:noVBand="1"/>
      </w:tblPr>
      <w:tblGrid>
        <w:gridCol w:w="2702"/>
        <w:gridCol w:w="2706"/>
        <w:gridCol w:w="2704"/>
        <w:gridCol w:w="2704"/>
      </w:tblGrid>
      <w:tr w:rsidR="003A33B1" w14:paraId="52D94FD7" w14:textId="77777777" w:rsidTr="00024D54">
        <w:trPr>
          <w:trHeight w:val="465"/>
        </w:trPr>
        <w:tc>
          <w:tcPr>
            <w:tcW w:w="2702" w:type="dxa"/>
            <w:tcBorders>
              <w:top w:val="nil"/>
              <w:left w:val="nil"/>
              <w:bottom w:val="nil"/>
              <w:right w:val="nil"/>
            </w:tcBorders>
          </w:tcPr>
          <w:p w14:paraId="6433C1F5" w14:textId="4866D185" w:rsidR="003A33B1" w:rsidRPr="00024D54" w:rsidRDefault="003A33B1" w:rsidP="00BA5CB4">
            <w:pPr>
              <w:rPr>
                <w:b/>
                <w:bCs/>
                <w:sz w:val="28"/>
                <w:szCs w:val="28"/>
              </w:rPr>
            </w:pPr>
            <w:r w:rsidRPr="00024D54">
              <w:rPr>
                <w:b/>
                <w:bCs/>
                <w:sz w:val="28"/>
                <w:szCs w:val="28"/>
              </w:rPr>
              <w:t>Rate Com #</w:t>
            </w:r>
          </w:p>
        </w:tc>
        <w:tc>
          <w:tcPr>
            <w:tcW w:w="2706" w:type="dxa"/>
            <w:tcBorders>
              <w:top w:val="nil"/>
              <w:left w:val="nil"/>
              <w:bottom w:val="nil"/>
              <w:right w:val="nil"/>
            </w:tcBorders>
          </w:tcPr>
          <w:p w14:paraId="30A4B94F" w14:textId="0F46B2F6" w:rsidR="003A33B1" w:rsidRPr="00024D54" w:rsidRDefault="003A33B1" w:rsidP="003A33B1">
            <w:pPr>
              <w:jc w:val="right"/>
              <w:rPr>
                <w:b/>
                <w:bCs/>
                <w:sz w:val="28"/>
                <w:szCs w:val="28"/>
              </w:rPr>
            </w:pPr>
            <w:r w:rsidRPr="00024D54">
              <w:rPr>
                <w:b/>
                <w:bCs/>
                <w:sz w:val="28"/>
                <w:szCs w:val="28"/>
              </w:rPr>
              <w:t>Amount</w:t>
            </w:r>
          </w:p>
        </w:tc>
        <w:tc>
          <w:tcPr>
            <w:tcW w:w="2704" w:type="dxa"/>
            <w:tcBorders>
              <w:top w:val="nil"/>
              <w:left w:val="nil"/>
              <w:bottom w:val="nil"/>
              <w:right w:val="nil"/>
            </w:tcBorders>
          </w:tcPr>
          <w:p w14:paraId="3A65D55B" w14:textId="6D10B149" w:rsidR="003A33B1" w:rsidRPr="00024D54" w:rsidRDefault="00024D54" w:rsidP="003A33B1">
            <w:pPr>
              <w:jc w:val="right"/>
              <w:rPr>
                <w:b/>
                <w:bCs/>
                <w:sz w:val="28"/>
                <w:szCs w:val="28"/>
              </w:rPr>
            </w:pPr>
            <w:r w:rsidRPr="00024D54">
              <w:rPr>
                <w:b/>
                <w:bCs/>
                <w:sz w:val="28"/>
                <w:szCs w:val="28"/>
              </w:rPr>
              <w:t xml:space="preserve">Service </w:t>
            </w:r>
            <w:r w:rsidR="003A33B1" w:rsidRPr="00024D54">
              <w:rPr>
                <w:b/>
                <w:bCs/>
                <w:sz w:val="28"/>
                <w:szCs w:val="28"/>
              </w:rPr>
              <w:t>Rate</w:t>
            </w:r>
          </w:p>
        </w:tc>
        <w:tc>
          <w:tcPr>
            <w:tcW w:w="2704" w:type="dxa"/>
            <w:tcBorders>
              <w:top w:val="nil"/>
              <w:left w:val="nil"/>
              <w:bottom w:val="nil"/>
              <w:right w:val="nil"/>
            </w:tcBorders>
          </w:tcPr>
          <w:p w14:paraId="6FB6CCBD" w14:textId="0118E209" w:rsidR="003A33B1" w:rsidRPr="00024D54" w:rsidRDefault="003A33B1" w:rsidP="003A33B1">
            <w:pPr>
              <w:jc w:val="right"/>
              <w:rPr>
                <w:b/>
                <w:bCs/>
                <w:sz w:val="28"/>
                <w:szCs w:val="28"/>
              </w:rPr>
            </w:pPr>
            <w:r w:rsidRPr="00024D54">
              <w:rPr>
                <w:b/>
                <w:bCs/>
                <w:sz w:val="28"/>
                <w:szCs w:val="28"/>
              </w:rPr>
              <w:t>Subtotal</w:t>
            </w:r>
          </w:p>
        </w:tc>
      </w:tr>
      <w:tr w:rsidR="003A33B1" w14:paraId="268887B5" w14:textId="77777777" w:rsidTr="00024D54">
        <w:trPr>
          <w:trHeight w:val="447"/>
        </w:trPr>
        <w:tc>
          <w:tcPr>
            <w:tcW w:w="2702" w:type="dxa"/>
            <w:tcBorders>
              <w:top w:val="nil"/>
              <w:left w:val="nil"/>
              <w:bottom w:val="nil"/>
              <w:right w:val="nil"/>
            </w:tcBorders>
          </w:tcPr>
          <w:p w14:paraId="75D8DB92" w14:textId="7637254D" w:rsidR="003A33B1" w:rsidRPr="00024D54" w:rsidRDefault="00024D54" w:rsidP="00BA5CB4">
            <w:pPr>
              <w:rPr>
                <w:sz w:val="32"/>
                <w:szCs w:val="32"/>
              </w:rPr>
            </w:pPr>
            <w:r>
              <w:rPr>
                <w:sz w:val="32"/>
                <w:szCs w:val="32"/>
              </w:rPr>
              <w:t># 0247108</w:t>
            </w:r>
          </w:p>
        </w:tc>
        <w:tc>
          <w:tcPr>
            <w:tcW w:w="2706" w:type="dxa"/>
            <w:tcBorders>
              <w:top w:val="nil"/>
              <w:left w:val="nil"/>
              <w:bottom w:val="nil"/>
              <w:right w:val="nil"/>
            </w:tcBorders>
          </w:tcPr>
          <w:p w14:paraId="1B6C6288" w14:textId="15D0FDDB" w:rsidR="003A33B1" w:rsidRDefault="00024D54" w:rsidP="00024D54">
            <w:pPr>
              <w:jc w:val="right"/>
              <w:rPr>
                <w:sz w:val="32"/>
                <w:szCs w:val="32"/>
              </w:rPr>
            </w:pPr>
            <w:r>
              <w:rPr>
                <w:sz w:val="32"/>
                <w:szCs w:val="32"/>
              </w:rPr>
              <w:t>$1,800</w:t>
            </w:r>
          </w:p>
        </w:tc>
        <w:tc>
          <w:tcPr>
            <w:tcW w:w="2704" w:type="dxa"/>
            <w:tcBorders>
              <w:top w:val="nil"/>
              <w:left w:val="nil"/>
              <w:bottom w:val="nil"/>
              <w:right w:val="nil"/>
            </w:tcBorders>
          </w:tcPr>
          <w:p w14:paraId="280CC3DD" w14:textId="0411D63B" w:rsidR="003A33B1" w:rsidRDefault="00024D54" w:rsidP="00024D54">
            <w:pPr>
              <w:jc w:val="right"/>
              <w:rPr>
                <w:sz w:val="32"/>
                <w:szCs w:val="32"/>
              </w:rPr>
            </w:pPr>
            <w:r>
              <w:rPr>
                <w:sz w:val="32"/>
                <w:szCs w:val="32"/>
              </w:rPr>
              <w:t>5%</w:t>
            </w:r>
          </w:p>
        </w:tc>
        <w:tc>
          <w:tcPr>
            <w:tcW w:w="2704" w:type="dxa"/>
            <w:tcBorders>
              <w:top w:val="nil"/>
              <w:left w:val="nil"/>
              <w:bottom w:val="nil"/>
              <w:right w:val="nil"/>
            </w:tcBorders>
          </w:tcPr>
          <w:p w14:paraId="0CC2C191" w14:textId="568EF372" w:rsidR="003A33B1" w:rsidRDefault="00024D54" w:rsidP="00024D54">
            <w:pPr>
              <w:jc w:val="right"/>
              <w:rPr>
                <w:sz w:val="32"/>
                <w:szCs w:val="32"/>
              </w:rPr>
            </w:pPr>
            <w:r>
              <w:rPr>
                <w:sz w:val="32"/>
                <w:szCs w:val="32"/>
              </w:rPr>
              <w:t>$90.00</w:t>
            </w:r>
          </w:p>
        </w:tc>
      </w:tr>
      <w:tr w:rsidR="003A33B1" w14:paraId="4917666A" w14:textId="77777777" w:rsidTr="00024D54">
        <w:trPr>
          <w:trHeight w:val="465"/>
        </w:trPr>
        <w:tc>
          <w:tcPr>
            <w:tcW w:w="2702" w:type="dxa"/>
            <w:tcBorders>
              <w:top w:val="nil"/>
              <w:left w:val="nil"/>
              <w:bottom w:val="nil"/>
              <w:right w:val="nil"/>
            </w:tcBorders>
          </w:tcPr>
          <w:p w14:paraId="5ECAEECA" w14:textId="6D6995F5" w:rsidR="003A33B1" w:rsidRDefault="00024D54" w:rsidP="00BA5CB4">
            <w:pPr>
              <w:rPr>
                <w:sz w:val="32"/>
                <w:szCs w:val="32"/>
              </w:rPr>
            </w:pPr>
            <w:r>
              <w:rPr>
                <w:sz w:val="32"/>
                <w:szCs w:val="32"/>
              </w:rPr>
              <w:t># 660808</w:t>
            </w:r>
          </w:p>
        </w:tc>
        <w:tc>
          <w:tcPr>
            <w:tcW w:w="2706" w:type="dxa"/>
            <w:tcBorders>
              <w:top w:val="nil"/>
              <w:left w:val="nil"/>
              <w:bottom w:val="nil"/>
              <w:right w:val="nil"/>
            </w:tcBorders>
          </w:tcPr>
          <w:p w14:paraId="2A379287" w14:textId="23A65933" w:rsidR="003A33B1" w:rsidRDefault="00024D54" w:rsidP="00024D54">
            <w:pPr>
              <w:jc w:val="right"/>
              <w:rPr>
                <w:sz w:val="32"/>
                <w:szCs w:val="32"/>
              </w:rPr>
            </w:pPr>
            <w:r>
              <w:rPr>
                <w:sz w:val="32"/>
                <w:szCs w:val="32"/>
              </w:rPr>
              <w:t>$1,850</w:t>
            </w:r>
          </w:p>
        </w:tc>
        <w:tc>
          <w:tcPr>
            <w:tcW w:w="2704" w:type="dxa"/>
            <w:tcBorders>
              <w:top w:val="nil"/>
              <w:left w:val="nil"/>
              <w:bottom w:val="nil"/>
              <w:right w:val="nil"/>
            </w:tcBorders>
          </w:tcPr>
          <w:p w14:paraId="30FD0209" w14:textId="2E6C8786" w:rsidR="003A33B1" w:rsidRDefault="00024D54" w:rsidP="00024D54">
            <w:pPr>
              <w:jc w:val="right"/>
              <w:rPr>
                <w:sz w:val="32"/>
                <w:szCs w:val="32"/>
              </w:rPr>
            </w:pPr>
            <w:r>
              <w:rPr>
                <w:sz w:val="32"/>
                <w:szCs w:val="32"/>
              </w:rPr>
              <w:t>5%</w:t>
            </w:r>
          </w:p>
        </w:tc>
        <w:tc>
          <w:tcPr>
            <w:tcW w:w="2704" w:type="dxa"/>
            <w:tcBorders>
              <w:top w:val="nil"/>
              <w:left w:val="nil"/>
              <w:bottom w:val="nil"/>
              <w:right w:val="nil"/>
            </w:tcBorders>
          </w:tcPr>
          <w:p w14:paraId="7543E790" w14:textId="134FEA6B" w:rsidR="003A33B1" w:rsidRDefault="00024D54" w:rsidP="00024D54">
            <w:pPr>
              <w:jc w:val="right"/>
              <w:rPr>
                <w:sz w:val="32"/>
                <w:szCs w:val="32"/>
              </w:rPr>
            </w:pPr>
            <w:r>
              <w:rPr>
                <w:sz w:val="32"/>
                <w:szCs w:val="32"/>
              </w:rPr>
              <w:t>$92.50</w:t>
            </w:r>
          </w:p>
        </w:tc>
      </w:tr>
      <w:tr w:rsidR="00024D54" w14:paraId="6BE06354" w14:textId="77777777" w:rsidTr="00024D54">
        <w:trPr>
          <w:trHeight w:val="465"/>
        </w:trPr>
        <w:tc>
          <w:tcPr>
            <w:tcW w:w="2702" w:type="dxa"/>
            <w:tcBorders>
              <w:top w:val="nil"/>
              <w:left w:val="nil"/>
              <w:bottom w:val="nil"/>
              <w:right w:val="nil"/>
            </w:tcBorders>
          </w:tcPr>
          <w:p w14:paraId="7D4BFDD5" w14:textId="77777777" w:rsidR="00024D54" w:rsidRDefault="00024D54" w:rsidP="00BA5CB4">
            <w:pPr>
              <w:rPr>
                <w:sz w:val="32"/>
                <w:szCs w:val="32"/>
              </w:rPr>
            </w:pPr>
          </w:p>
        </w:tc>
        <w:tc>
          <w:tcPr>
            <w:tcW w:w="2706" w:type="dxa"/>
            <w:tcBorders>
              <w:top w:val="nil"/>
              <w:left w:val="nil"/>
              <w:bottom w:val="nil"/>
              <w:right w:val="nil"/>
            </w:tcBorders>
          </w:tcPr>
          <w:p w14:paraId="6755C272" w14:textId="77777777" w:rsidR="00024D54" w:rsidRDefault="00024D54" w:rsidP="00024D54">
            <w:pPr>
              <w:jc w:val="right"/>
              <w:rPr>
                <w:sz w:val="32"/>
                <w:szCs w:val="32"/>
              </w:rPr>
            </w:pPr>
          </w:p>
        </w:tc>
        <w:tc>
          <w:tcPr>
            <w:tcW w:w="2704" w:type="dxa"/>
            <w:tcBorders>
              <w:top w:val="nil"/>
              <w:left w:val="nil"/>
              <w:bottom w:val="nil"/>
              <w:right w:val="nil"/>
            </w:tcBorders>
          </w:tcPr>
          <w:p w14:paraId="6011892C" w14:textId="77777777" w:rsidR="00024D54" w:rsidRDefault="00024D54" w:rsidP="00024D54">
            <w:pPr>
              <w:jc w:val="right"/>
              <w:rPr>
                <w:sz w:val="32"/>
                <w:szCs w:val="32"/>
              </w:rPr>
            </w:pPr>
          </w:p>
        </w:tc>
        <w:tc>
          <w:tcPr>
            <w:tcW w:w="2704" w:type="dxa"/>
            <w:tcBorders>
              <w:top w:val="nil"/>
              <w:left w:val="nil"/>
              <w:bottom w:val="single" w:sz="4" w:space="0" w:color="auto"/>
              <w:right w:val="nil"/>
            </w:tcBorders>
            <w:vAlign w:val="bottom"/>
          </w:tcPr>
          <w:p w14:paraId="1BC83D32" w14:textId="57EA11A9" w:rsidR="00024D54" w:rsidRPr="00024D54" w:rsidRDefault="00024D54" w:rsidP="00024D54">
            <w:pPr>
              <w:jc w:val="right"/>
              <w:rPr>
                <w:b/>
                <w:bCs/>
                <w:sz w:val="24"/>
                <w:szCs w:val="24"/>
              </w:rPr>
            </w:pPr>
            <w:r>
              <w:rPr>
                <w:b/>
                <w:bCs/>
                <w:sz w:val="24"/>
                <w:szCs w:val="24"/>
              </w:rPr>
              <w:t>TOTAL</w:t>
            </w:r>
          </w:p>
        </w:tc>
      </w:tr>
      <w:tr w:rsidR="00024D54" w14:paraId="2489A6B8" w14:textId="77777777" w:rsidTr="00F834D8">
        <w:trPr>
          <w:trHeight w:val="465"/>
        </w:trPr>
        <w:tc>
          <w:tcPr>
            <w:tcW w:w="2702" w:type="dxa"/>
            <w:tcBorders>
              <w:top w:val="nil"/>
              <w:left w:val="nil"/>
              <w:bottom w:val="nil"/>
              <w:right w:val="nil"/>
            </w:tcBorders>
          </w:tcPr>
          <w:p w14:paraId="03F302F1" w14:textId="77777777" w:rsidR="00024D54" w:rsidRDefault="00024D54" w:rsidP="00BA5CB4">
            <w:pPr>
              <w:rPr>
                <w:sz w:val="32"/>
                <w:szCs w:val="32"/>
              </w:rPr>
            </w:pPr>
          </w:p>
        </w:tc>
        <w:tc>
          <w:tcPr>
            <w:tcW w:w="2706" w:type="dxa"/>
            <w:tcBorders>
              <w:top w:val="nil"/>
              <w:left w:val="nil"/>
              <w:bottom w:val="nil"/>
              <w:right w:val="nil"/>
            </w:tcBorders>
          </w:tcPr>
          <w:p w14:paraId="1CC4955E" w14:textId="77777777" w:rsidR="00024D54" w:rsidRDefault="00024D54" w:rsidP="00024D54">
            <w:pPr>
              <w:jc w:val="right"/>
              <w:rPr>
                <w:sz w:val="32"/>
                <w:szCs w:val="32"/>
              </w:rPr>
            </w:pPr>
          </w:p>
        </w:tc>
        <w:tc>
          <w:tcPr>
            <w:tcW w:w="2704" w:type="dxa"/>
            <w:tcBorders>
              <w:top w:val="nil"/>
              <w:left w:val="nil"/>
              <w:bottom w:val="nil"/>
              <w:right w:val="nil"/>
            </w:tcBorders>
          </w:tcPr>
          <w:p w14:paraId="3CA30B5E" w14:textId="77777777" w:rsidR="00024D54" w:rsidRDefault="00024D54" w:rsidP="00024D54">
            <w:pPr>
              <w:jc w:val="right"/>
              <w:rPr>
                <w:sz w:val="32"/>
                <w:szCs w:val="32"/>
              </w:rPr>
            </w:pPr>
          </w:p>
        </w:tc>
        <w:tc>
          <w:tcPr>
            <w:tcW w:w="2704" w:type="dxa"/>
            <w:tcBorders>
              <w:top w:val="single" w:sz="4" w:space="0" w:color="auto"/>
              <w:left w:val="nil"/>
              <w:bottom w:val="nil"/>
              <w:right w:val="nil"/>
            </w:tcBorders>
          </w:tcPr>
          <w:p w14:paraId="55F7F548" w14:textId="7D646CC1" w:rsidR="00024D54" w:rsidRPr="00024D54" w:rsidRDefault="00024D54" w:rsidP="00024D54">
            <w:pPr>
              <w:jc w:val="right"/>
              <w:rPr>
                <w:sz w:val="32"/>
                <w:szCs w:val="32"/>
              </w:rPr>
            </w:pPr>
            <w:r>
              <w:rPr>
                <w:sz w:val="32"/>
                <w:szCs w:val="32"/>
              </w:rPr>
              <w:t>$182.50</w:t>
            </w:r>
          </w:p>
        </w:tc>
      </w:tr>
      <w:tr w:rsidR="00024D54" w:rsidRPr="00F834D8" w14:paraId="42006FC9" w14:textId="77777777" w:rsidTr="00F834D8">
        <w:trPr>
          <w:trHeight w:val="465"/>
        </w:trPr>
        <w:tc>
          <w:tcPr>
            <w:tcW w:w="2702" w:type="dxa"/>
            <w:tcBorders>
              <w:top w:val="nil"/>
              <w:left w:val="nil"/>
              <w:bottom w:val="nil"/>
              <w:right w:val="nil"/>
            </w:tcBorders>
          </w:tcPr>
          <w:p w14:paraId="556A898E" w14:textId="77777777" w:rsidR="00024D54" w:rsidRDefault="00024D54" w:rsidP="00BA5CB4">
            <w:pPr>
              <w:rPr>
                <w:sz w:val="32"/>
                <w:szCs w:val="32"/>
              </w:rPr>
            </w:pPr>
          </w:p>
        </w:tc>
        <w:tc>
          <w:tcPr>
            <w:tcW w:w="2706" w:type="dxa"/>
            <w:tcBorders>
              <w:top w:val="nil"/>
              <w:left w:val="nil"/>
              <w:bottom w:val="nil"/>
              <w:right w:val="nil"/>
            </w:tcBorders>
          </w:tcPr>
          <w:p w14:paraId="732C0298" w14:textId="77777777" w:rsidR="00024D54" w:rsidRDefault="00024D54" w:rsidP="00024D54">
            <w:pPr>
              <w:jc w:val="right"/>
              <w:rPr>
                <w:sz w:val="32"/>
                <w:szCs w:val="32"/>
              </w:rPr>
            </w:pPr>
          </w:p>
        </w:tc>
        <w:tc>
          <w:tcPr>
            <w:tcW w:w="2704" w:type="dxa"/>
            <w:tcBorders>
              <w:top w:val="nil"/>
              <w:left w:val="nil"/>
              <w:bottom w:val="nil"/>
              <w:right w:val="nil"/>
            </w:tcBorders>
          </w:tcPr>
          <w:p w14:paraId="7A6C84A4" w14:textId="77777777" w:rsidR="00024D54" w:rsidRDefault="00024D54" w:rsidP="00024D54">
            <w:pPr>
              <w:jc w:val="right"/>
              <w:rPr>
                <w:sz w:val="32"/>
                <w:szCs w:val="32"/>
              </w:rPr>
            </w:pPr>
          </w:p>
        </w:tc>
        <w:tc>
          <w:tcPr>
            <w:tcW w:w="2704" w:type="dxa"/>
            <w:tcBorders>
              <w:top w:val="nil"/>
              <w:left w:val="nil"/>
              <w:bottom w:val="single" w:sz="4" w:space="0" w:color="auto"/>
              <w:right w:val="nil"/>
            </w:tcBorders>
            <w:vAlign w:val="bottom"/>
          </w:tcPr>
          <w:p w14:paraId="3029787F" w14:textId="591A10AB" w:rsidR="00F834D8" w:rsidRPr="00F834D8" w:rsidRDefault="00F834D8" w:rsidP="00F834D8">
            <w:pPr>
              <w:jc w:val="right"/>
              <w:rPr>
                <w:b/>
                <w:bCs/>
                <w:sz w:val="24"/>
                <w:szCs w:val="24"/>
              </w:rPr>
            </w:pPr>
            <w:r w:rsidRPr="00F834D8">
              <w:rPr>
                <w:b/>
                <w:bCs/>
                <w:sz w:val="24"/>
                <w:szCs w:val="24"/>
              </w:rPr>
              <w:t>TAX</w:t>
            </w:r>
          </w:p>
        </w:tc>
      </w:tr>
      <w:tr w:rsidR="00F834D8" w:rsidRPr="00F834D8" w14:paraId="4D542EE1" w14:textId="77777777" w:rsidTr="00F834D8">
        <w:trPr>
          <w:trHeight w:val="465"/>
        </w:trPr>
        <w:tc>
          <w:tcPr>
            <w:tcW w:w="2702" w:type="dxa"/>
            <w:tcBorders>
              <w:top w:val="nil"/>
              <w:left w:val="nil"/>
              <w:bottom w:val="nil"/>
              <w:right w:val="nil"/>
            </w:tcBorders>
          </w:tcPr>
          <w:p w14:paraId="3CC68A21" w14:textId="77777777" w:rsidR="00F834D8" w:rsidRDefault="00F834D8" w:rsidP="00BA5CB4">
            <w:pPr>
              <w:rPr>
                <w:sz w:val="32"/>
                <w:szCs w:val="32"/>
              </w:rPr>
            </w:pPr>
          </w:p>
        </w:tc>
        <w:tc>
          <w:tcPr>
            <w:tcW w:w="2706" w:type="dxa"/>
            <w:tcBorders>
              <w:top w:val="nil"/>
              <w:left w:val="nil"/>
              <w:bottom w:val="nil"/>
              <w:right w:val="nil"/>
            </w:tcBorders>
          </w:tcPr>
          <w:p w14:paraId="27ADE151" w14:textId="77777777" w:rsidR="00F834D8" w:rsidRDefault="00F834D8" w:rsidP="00024D54">
            <w:pPr>
              <w:jc w:val="right"/>
              <w:rPr>
                <w:sz w:val="32"/>
                <w:szCs w:val="32"/>
              </w:rPr>
            </w:pPr>
          </w:p>
        </w:tc>
        <w:tc>
          <w:tcPr>
            <w:tcW w:w="2704" w:type="dxa"/>
            <w:tcBorders>
              <w:top w:val="nil"/>
              <w:left w:val="nil"/>
              <w:bottom w:val="nil"/>
              <w:right w:val="nil"/>
            </w:tcBorders>
          </w:tcPr>
          <w:p w14:paraId="54A9A549" w14:textId="77777777" w:rsidR="00F834D8" w:rsidRDefault="00F834D8" w:rsidP="00024D54">
            <w:pPr>
              <w:jc w:val="right"/>
              <w:rPr>
                <w:sz w:val="32"/>
                <w:szCs w:val="32"/>
              </w:rPr>
            </w:pPr>
          </w:p>
        </w:tc>
        <w:tc>
          <w:tcPr>
            <w:tcW w:w="2704" w:type="dxa"/>
            <w:tcBorders>
              <w:top w:val="single" w:sz="4" w:space="0" w:color="auto"/>
              <w:left w:val="nil"/>
              <w:bottom w:val="nil"/>
              <w:right w:val="nil"/>
            </w:tcBorders>
            <w:shd w:val="clear" w:color="auto" w:fill="auto"/>
          </w:tcPr>
          <w:p w14:paraId="0B36B897" w14:textId="178EE358" w:rsidR="00F834D8" w:rsidRPr="00F834D8" w:rsidRDefault="00F834D8" w:rsidP="00F834D8">
            <w:pPr>
              <w:jc w:val="right"/>
              <w:rPr>
                <w:sz w:val="24"/>
                <w:szCs w:val="24"/>
              </w:rPr>
            </w:pPr>
            <w:r w:rsidRPr="00F834D8">
              <w:rPr>
                <w:sz w:val="32"/>
                <w:szCs w:val="32"/>
              </w:rPr>
              <w:t>5.75%</w:t>
            </w:r>
          </w:p>
        </w:tc>
      </w:tr>
    </w:tbl>
    <w:p w14:paraId="14BC536D" w14:textId="2226B614" w:rsidR="00340397" w:rsidRDefault="00340397" w:rsidP="00BA5CB4">
      <w:pPr>
        <w:rPr>
          <w:sz w:val="32"/>
          <w:szCs w:val="32"/>
        </w:rPr>
      </w:pPr>
    </w:p>
    <w:p w14:paraId="4223DFE1" w14:textId="75508092" w:rsidR="00024D54" w:rsidRDefault="00024D54" w:rsidP="00BA5CB4">
      <w:pPr>
        <w:rPr>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024D54" w14:paraId="4C02D185" w14:textId="77777777" w:rsidTr="00F834D8">
        <w:tc>
          <w:tcPr>
            <w:tcW w:w="5395" w:type="dxa"/>
            <w:tcBorders>
              <w:bottom w:val="single" w:sz="4" w:space="0" w:color="auto"/>
            </w:tcBorders>
          </w:tcPr>
          <w:p w14:paraId="4C59DCF6" w14:textId="3E5AF2B7" w:rsidR="00024D54" w:rsidRPr="00024D54" w:rsidRDefault="00024D54" w:rsidP="00BA5CB4">
            <w:pPr>
              <w:rPr>
                <w:b/>
                <w:bCs/>
                <w:sz w:val="32"/>
                <w:szCs w:val="32"/>
              </w:rPr>
            </w:pPr>
            <w:r w:rsidRPr="00024D54">
              <w:rPr>
                <w:b/>
                <w:bCs/>
                <w:sz w:val="28"/>
                <w:szCs w:val="28"/>
              </w:rPr>
              <w:t>TERMS &amp; CONDITIONS</w:t>
            </w:r>
          </w:p>
        </w:tc>
        <w:tc>
          <w:tcPr>
            <w:tcW w:w="5395" w:type="dxa"/>
            <w:tcBorders>
              <w:bottom w:val="single" w:sz="4" w:space="0" w:color="auto"/>
            </w:tcBorders>
          </w:tcPr>
          <w:p w14:paraId="2E7EA814" w14:textId="5869DD9A" w:rsidR="00024D54" w:rsidRPr="00F834D8" w:rsidRDefault="00F834D8" w:rsidP="00F834D8">
            <w:pPr>
              <w:jc w:val="right"/>
              <w:rPr>
                <w:b/>
                <w:bCs/>
                <w:sz w:val="28"/>
                <w:szCs w:val="28"/>
              </w:rPr>
            </w:pPr>
            <w:r w:rsidRPr="00F834D8">
              <w:rPr>
                <w:b/>
                <w:bCs/>
                <w:sz w:val="28"/>
                <w:szCs w:val="28"/>
              </w:rPr>
              <w:t>AMOUNT DUE</w:t>
            </w:r>
          </w:p>
        </w:tc>
      </w:tr>
      <w:tr w:rsidR="00024D54" w14:paraId="31588EF4" w14:textId="77777777" w:rsidTr="00F834D8">
        <w:tc>
          <w:tcPr>
            <w:tcW w:w="5395" w:type="dxa"/>
            <w:tcBorders>
              <w:top w:val="single" w:sz="4" w:space="0" w:color="auto"/>
            </w:tcBorders>
          </w:tcPr>
          <w:p w14:paraId="232CB562" w14:textId="43A1E3B3" w:rsidR="00024D54" w:rsidRDefault="00024D54" w:rsidP="00BA5CB4">
            <w:pPr>
              <w:rPr>
                <w:sz w:val="32"/>
                <w:szCs w:val="32"/>
              </w:rPr>
            </w:pPr>
            <w:r w:rsidRPr="006D5B4E">
              <w:t xml:space="preserve">CARRIER will pay for the above transportation services performed </w:t>
            </w:r>
            <w:r w:rsidR="00F834D8" w:rsidRPr="006D5B4E">
              <w:t>based on</w:t>
            </w:r>
            <w:r w:rsidRPr="006D5B4E">
              <w:t xml:space="preserve"> the rate of </w:t>
            </w:r>
            <w:r>
              <w:rPr>
                <w:b/>
                <w:bCs/>
                <w:highlight w:val="yellow"/>
                <w:u w:val="single"/>
              </w:rPr>
              <w:t>Five</w:t>
            </w:r>
            <w:r w:rsidRPr="006D5B4E">
              <w:rPr>
                <w:b/>
                <w:bCs/>
                <w:highlight w:val="yellow"/>
                <w:u w:val="single"/>
              </w:rPr>
              <w:t xml:space="preserve"> Percent (</w:t>
            </w:r>
            <w:r>
              <w:rPr>
                <w:b/>
                <w:bCs/>
                <w:highlight w:val="yellow"/>
                <w:u w:val="single"/>
              </w:rPr>
              <w:t>5</w:t>
            </w:r>
            <w:r w:rsidRPr="006D5B4E">
              <w:rPr>
                <w:b/>
                <w:bCs/>
                <w:highlight w:val="yellow"/>
                <w:u w:val="single"/>
              </w:rPr>
              <w:t>%)</w:t>
            </w:r>
            <w:r w:rsidRPr="006D5B4E">
              <w:t xml:space="preserve"> of the tendered rate shown on separate LOAD RATE CONFIRMATION sheet. Payment to DISPATCHER by CARRIER shall be complete and final without recourse. CARRIER will pay within fifteen (10) days of invoice or on written agreement between DISPATCHER and CARRIER. A facsimile copy shall be sufficient to the same extent as an original. </w:t>
            </w:r>
            <w:r w:rsidRPr="006D5B4E">
              <w:rPr>
                <w:highlight w:val="yellow"/>
              </w:rPr>
              <w:t>A FIFTEEN DOLLAR ($15) late fee will be assessed daily for all late payments.</w:t>
            </w:r>
            <w:r w:rsidRPr="006D5B4E">
              <w:t xml:space="preserve">   </w:t>
            </w:r>
          </w:p>
        </w:tc>
        <w:tc>
          <w:tcPr>
            <w:tcW w:w="5395" w:type="dxa"/>
            <w:tcBorders>
              <w:top w:val="single" w:sz="4" w:space="0" w:color="auto"/>
            </w:tcBorders>
          </w:tcPr>
          <w:p w14:paraId="053730D2" w14:textId="366A6044" w:rsidR="00024D54" w:rsidRPr="00F834D8" w:rsidRDefault="00F834D8" w:rsidP="00F834D8">
            <w:pPr>
              <w:jc w:val="right"/>
              <w:rPr>
                <w:rFonts w:ascii="Bahnschrift Light" w:hAnsi="Bahnschrift Light"/>
                <w:color w:val="5B9BD5" w:themeColor="accent1"/>
                <w:sz w:val="144"/>
                <w:szCs w:val="144"/>
              </w:rPr>
            </w:pPr>
            <w:r w:rsidRPr="00F834D8">
              <w:rPr>
                <w:rFonts w:ascii="Bahnschrift Light" w:hAnsi="Bahnschrift Light"/>
                <w:color w:val="5B9BD5" w:themeColor="accent1"/>
                <w:sz w:val="160"/>
                <w:szCs w:val="160"/>
              </w:rPr>
              <w:t>$193</w:t>
            </w:r>
          </w:p>
        </w:tc>
      </w:tr>
    </w:tbl>
    <w:p w14:paraId="4B9CD5F4" w14:textId="5AC8C675" w:rsidR="00F834D8" w:rsidRDefault="00F834D8" w:rsidP="00BA5CB4">
      <w:pPr>
        <w:rPr>
          <w:sz w:val="32"/>
          <w:szCs w:val="32"/>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1800"/>
        <w:gridCol w:w="3600"/>
        <w:gridCol w:w="2785"/>
      </w:tblGrid>
      <w:tr w:rsidR="00F834D8" w14:paraId="5DC8856D" w14:textId="77777777" w:rsidTr="0043009E">
        <w:tc>
          <w:tcPr>
            <w:tcW w:w="2605" w:type="dxa"/>
          </w:tcPr>
          <w:p w14:paraId="0AD6AFA9" w14:textId="77777777" w:rsidR="00F834D8" w:rsidRDefault="00F834D8" w:rsidP="00BA5CB4">
            <w:pPr>
              <w:rPr>
                <w:b/>
                <w:bCs/>
              </w:rPr>
            </w:pPr>
            <w:r>
              <w:rPr>
                <w:b/>
                <w:bCs/>
              </w:rPr>
              <w:t>Contact Details</w:t>
            </w:r>
          </w:p>
          <w:p w14:paraId="36AB7B59" w14:textId="77777777" w:rsidR="00F834D8" w:rsidRDefault="0043009E" w:rsidP="00BA5CB4">
            <w:proofErr w:type="spellStart"/>
            <w:r>
              <w:t>Fast&amp;Easy</w:t>
            </w:r>
            <w:proofErr w:type="spellEnd"/>
            <w:r>
              <w:t xml:space="preserve"> Dispatching LLC</w:t>
            </w:r>
          </w:p>
          <w:p w14:paraId="74136D8E" w14:textId="3E850B82" w:rsidR="0043009E" w:rsidRPr="0043009E" w:rsidRDefault="0043009E" w:rsidP="00BA5CB4">
            <w:r>
              <w:rPr>
                <w:b/>
                <w:bCs/>
              </w:rPr>
              <w:t xml:space="preserve">T </w:t>
            </w:r>
            <w:r>
              <w:t>(855) 760-0580</w:t>
            </w:r>
          </w:p>
        </w:tc>
        <w:tc>
          <w:tcPr>
            <w:tcW w:w="1800" w:type="dxa"/>
          </w:tcPr>
          <w:p w14:paraId="46F2827F" w14:textId="77777777" w:rsidR="00F834D8" w:rsidRDefault="00F834D8" w:rsidP="00BA5CB4"/>
          <w:p w14:paraId="66742D5D" w14:textId="77777777" w:rsidR="0043009E" w:rsidRDefault="0043009E" w:rsidP="00BA5CB4">
            <w:r>
              <w:t>129 S. Pierce St.</w:t>
            </w:r>
          </w:p>
          <w:p w14:paraId="285EE2F7" w14:textId="0CDA3073" w:rsidR="0043009E" w:rsidRPr="0043009E" w:rsidRDefault="0043009E" w:rsidP="00BA5CB4">
            <w:r>
              <w:t>Galion, OH 44833</w:t>
            </w:r>
          </w:p>
        </w:tc>
        <w:tc>
          <w:tcPr>
            <w:tcW w:w="3600" w:type="dxa"/>
          </w:tcPr>
          <w:p w14:paraId="62CB76CF" w14:textId="77777777" w:rsidR="00F834D8" w:rsidRDefault="00F834D8" w:rsidP="00BA5CB4"/>
          <w:p w14:paraId="2AB47807" w14:textId="3D9E49CD" w:rsidR="0043009E" w:rsidRDefault="0043009E" w:rsidP="00BA5CB4">
            <w:r>
              <w:rPr>
                <w:b/>
                <w:bCs/>
              </w:rPr>
              <w:t xml:space="preserve">E </w:t>
            </w:r>
            <w:hyperlink r:id="rId9" w:history="1">
              <w:r w:rsidRPr="006C4BC6">
                <w:rPr>
                  <w:rStyle w:val="Hyperlink"/>
                </w:rPr>
                <w:t>info@fastandeasydispatching.com</w:t>
              </w:r>
            </w:hyperlink>
          </w:p>
          <w:p w14:paraId="5B35D34E" w14:textId="1DBAC16C" w:rsidR="0043009E" w:rsidRPr="0043009E" w:rsidRDefault="0043009E" w:rsidP="00BA5CB4">
            <w:r>
              <w:rPr>
                <w:b/>
                <w:bCs/>
              </w:rPr>
              <w:t xml:space="preserve">W </w:t>
            </w:r>
            <w:r>
              <w:t>www.fastandeasydispatching.com</w:t>
            </w:r>
          </w:p>
        </w:tc>
        <w:tc>
          <w:tcPr>
            <w:tcW w:w="2785" w:type="dxa"/>
          </w:tcPr>
          <w:p w14:paraId="44825DF7" w14:textId="6C2761BC" w:rsidR="00F834D8" w:rsidRPr="0043009E" w:rsidRDefault="0043009E" w:rsidP="0043009E">
            <w:pPr>
              <w:jc w:val="center"/>
              <w:rPr>
                <w:color w:val="5B9BD5" w:themeColor="accent1"/>
                <w:sz w:val="40"/>
                <w:szCs w:val="40"/>
              </w:rPr>
            </w:pPr>
            <w:r w:rsidRPr="0043009E">
              <w:rPr>
                <w:color w:val="5B9BD5" w:themeColor="accent1"/>
                <w:sz w:val="40"/>
                <w:szCs w:val="40"/>
              </w:rPr>
              <w:t>THANK</w:t>
            </w:r>
          </w:p>
          <w:p w14:paraId="3AF82C4E" w14:textId="5012BFFE" w:rsidR="0043009E" w:rsidRPr="0043009E" w:rsidRDefault="0043009E" w:rsidP="0043009E">
            <w:pPr>
              <w:jc w:val="center"/>
              <w:rPr>
                <w:color w:val="5B9BD5" w:themeColor="accent1"/>
                <w:sz w:val="40"/>
                <w:szCs w:val="40"/>
              </w:rPr>
            </w:pPr>
            <w:r w:rsidRPr="0043009E">
              <w:rPr>
                <w:color w:val="5B9BD5" w:themeColor="accent1"/>
                <w:sz w:val="40"/>
                <w:szCs w:val="40"/>
              </w:rPr>
              <w:t>YO</w:t>
            </w:r>
            <w:r>
              <w:rPr>
                <w:color w:val="5B9BD5" w:themeColor="accent1"/>
                <w:sz w:val="40"/>
                <w:szCs w:val="40"/>
              </w:rPr>
              <w:t>U</w:t>
            </w:r>
          </w:p>
        </w:tc>
      </w:tr>
    </w:tbl>
    <w:p w14:paraId="63726805" w14:textId="77777777" w:rsidR="00F834D8" w:rsidRPr="00340397" w:rsidRDefault="00F834D8" w:rsidP="00BA5CB4">
      <w:pPr>
        <w:rPr>
          <w:sz w:val="32"/>
          <w:szCs w:val="32"/>
        </w:rPr>
      </w:pPr>
    </w:p>
    <w:sectPr w:rsidR="00F834D8" w:rsidRPr="00340397" w:rsidSect="001D585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badi Extra Light">
    <w:charset w:val="00"/>
    <w:family w:val="swiss"/>
    <w:pitch w:val="variable"/>
    <w:sig w:usb0="8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9"/>
  </w:num>
  <w:num w:numId="2">
    <w:abstractNumId w:val="12"/>
  </w:num>
  <w:num w:numId="3">
    <w:abstractNumId w:val="10"/>
  </w:num>
  <w:num w:numId="4">
    <w:abstractNumId w:val="21"/>
  </w:num>
  <w:num w:numId="5">
    <w:abstractNumId w:val="13"/>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0"/>
  </w:num>
  <w:num w:numId="21">
    <w:abstractNumId w:val="17"/>
  </w:num>
  <w:num w:numId="22">
    <w:abstractNumId w:val="1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853"/>
    <w:rsid w:val="00024D54"/>
    <w:rsid w:val="001D5853"/>
    <w:rsid w:val="00340397"/>
    <w:rsid w:val="003A33B1"/>
    <w:rsid w:val="0043009E"/>
    <w:rsid w:val="00645252"/>
    <w:rsid w:val="006D3D74"/>
    <w:rsid w:val="0083569A"/>
    <w:rsid w:val="00A9204E"/>
    <w:rsid w:val="00BA5CB4"/>
    <w:rsid w:val="00F83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E1BE6"/>
  <w15:chartTrackingRefBased/>
  <w15:docId w15:val="{43F3AED3-91F3-453A-B5E2-0EE98F4A2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table" w:styleId="TableGrid">
    <w:name w:val="Table Grid"/>
    <w:basedOn w:val="TableNormal"/>
    <w:uiPriority w:val="39"/>
    <w:rsid w:val="001D58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4039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4300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info@fastandeasydispatching.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on4\AppData\Local\Microsoft\Office\16.0\DTS\en-US%7b683186A3-E9A6-4123-9FD5-3C23B0BD17E6%7d\%7b303A99B4-BAD8-4E10-A3B5-E41912F93763%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4.xml><?xml version="1.0" encoding="utf-8"?>
<ds:datastoreItem xmlns:ds="http://schemas.openxmlformats.org/officeDocument/2006/customXml" ds:itemID="{E21FFB8D-6B56-4BA5-A2C2-5EEDB7FC9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{303A99B4-BAD8-4E10-A3B5-E41912F93763}tf02786999_win32</Template>
  <TotalTime>65</TotalTime>
  <Pages>1</Pages>
  <Words>169</Words>
  <Characters>965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Conley</dc:creator>
  <cp:keywords/>
  <dc:description/>
  <cp:lastModifiedBy>Jesse Conley</cp:lastModifiedBy>
  <cp:revision>1</cp:revision>
  <dcterms:created xsi:type="dcterms:W3CDTF">2021-01-31T17:50:00Z</dcterms:created>
  <dcterms:modified xsi:type="dcterms:W3CDTF">2021-01-31T19:00:00Z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