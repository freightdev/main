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6DEB37" w14:textId="3401F67A" w:rsidR="00A9204E" w:rsidRDefault="00F031FE">
      <w:r>
        <w:t xml:space="preserve">Thinks I need to create your </w:t>
      </w:r>
      <w:proofErr w:type="gramStart"/>
      <w:r>
        <w:t>video</w:t>
      </w:r>
      <w:proofErr w:type="gramEnd"/>
    </w:p>
    <w:p w14:paraId="4A596DBA" w14:textId="72FC85D4" w:rsidR="00F031FE" w:rsidRDefault="00F031FE">
      <w:r>
        <w:t xml:space="preserve">Things I need to create your </w:t>
      </w:r>
      <w:proofErr w:type="gramStart"/>
      <w:r>
        <w:t>script</w:t>
      </w:r>
      <w:proofErr w:type="gramEnd"/>
    </w:p>
    <w:p w14:paraId="5CA71851" w14:textId="4C558FE6" w:rsidR="00F031FE" w:rsidRDefault="00F031FE">
      <w:r>
        <w:t xml:space="preserve">Things I need to create your </w:t>
      </w:r>
      <w:proofErr w:type="gramStart"/>
      <w:r>
        <w:t>thumbnail</w:t>
      </w:r>
      <w:proofErr w:type="gramEnd"/>
    </w:p>
    <w:p w14:paraId="097E370F" w14:textId="04DD591C" w:rsidR="00F031FE" w:rsidRDefault="00F031FE">
      <w:r>
        <w:t xml:space="preserve">Things I need to create your sales </w:t>
      </w:r>
      <w:proofErr w:type="gramStart"/>
      <w:r>
        <w:t>speech</w:t>
      </w:r>
      <w:proofErr w:type="gramEnd"/>
    </w:p>
    <w:p w14:paraId="3AB03398" w14:textId="77777777" w:rsidR="00F031FE" w:rsidRDefault="00F031FE"/>
    <w:sectPr w:rsidR="00F03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FE"/>
    <w:rsid w:val="00241398"/>
    <w:rsid w:val="00645252"/>
    <w:rsid w:val="006D3D74"/>
    <w:rsid w:val="0083569A"/>
    <w:rsid w:val="00A9204E"/>
    <w:rsid w:val="00F0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9D1FC95"/>
  <w15:chartTrackingRefBased/>
  <w15:docId w15:val="{5D823752-0DC0-4ECD-9A7A-B4292E32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on4\AppData\Local\Microsoft\Office\16.0\DTS\en-US%7bE8645C02-5A82-4282-AF92-DFA9ACD644EB%7d\%7bEDE23D1D-ED4E-44AE-85EF-7862D6BD4865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{EDE23D1D-ED4E-44AE-85EF-7862D6BD4865}tf02786999_win32</Template>
  <TotalTime>129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Conley</dc:creator>
  <cp:keywords/>
  <dc:description/>
  <cp:lastModifiedBy>Jesse Conley</cp:lastModifiedBy>
  <cp:revision>1</cp:revision>
  <dcterms:created xsi:type="dcterms:W3CDTF">2021-02-10T18:55:00Z</dcterms:created>
  <dcterms:modified xsi:type="dcterms:W3CDTF">2021-02-10T21:06:00Z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